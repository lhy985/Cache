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79DAA" w14:textId="61B1E305" w:rsidR="000C5960" w:rsidRDefault="00F01802">
      <w:r>
        <w:rPr>
          <w:noProof/>
        </w:rPr>
        <mc:AlternateContent>
          <mc:Choice Requires="wps">
            <w:drawing>
              <wp:anchor distT="0" distB="0" distL="114300" distR="114300" simplePos="0" relativeHeight="251656192" behindDoc="0" locked="0" layoutInCell="1" allowOverlap="1" wp14:anchorId="59D3A962" wp14:editId="079E5F12">
                <wp:simplePos x="0" y="0"/>
                <wp:positionH relativeFrom="column">
                  <wp:posOffset>3402965</wp:posOffset>
                </wp:positionH>
                <wp:positionV relativeFrom="paragraph">
                  <wp:posOffset>-909320</wp:posOffset>
                </wp:positionV>
                <wp:extent cx="124460" cy="10681970"/>
                <wp:effectExtent l="2540" t="5080" r="6350" b="0"/>
                <wp:wrapNone/>
                <wp:docPr id="26"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831DD48" id="Rectangle 366" o:spid="_x0000_s1026" alt="Light vertical" style="position:absolute;left:0;text-align:left;margin-left:267.95pt;margin-top:-71.6pt;width:9.8pt;height:841.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168" behindDoc="0" locked="0" layoutInCell="1" allowOverlap="1" wp14:anchorId="28160452" wp14:editId="73A60C12">
                <wp:simplePos x="0" y="0"/>
                <wp:positionH relativeFrom="column">
                  <wp:posOffset>3527425</wp:posOffset>
                </wp:positionH>
                <wp:positionV relativeFrom="paragraph">
                  <wp:posOffset>-914400</wp:posOffset>
                </wp:positionV>
                <wp:extent cx="2889885" cy="10692130"/>
                <wp:effectExtent l="3175" t="0" r="2540" b="4445"/>
                <wp:wrapNone/>
                <wp:docPr id="25"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F0834C" id="Rectangle 365" o:spid="_x0000_s1026" style="position:absolute;left:0;text-align:left;margin-left:277.75pt;margin-top:-1in;width:227.55pt;height:841.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" fillcolor="#9bbb59" stroked="f"/>
            </w:pict>
          </mc:Fallback>
        </mc:AlternateContent>
      </w:r>
    </w:p>
    <w:p w14:paraId="4C683E8D" w14:textId="77777777" w:rsidR="000C5960" w:rsidRDefault="000C5960"/>
    <w:p w14:paraId="56347F1D" w14:textId="77777777" w:rsidR="000C5960" w:rsidRDefault="000C5960"/>
    <w:p w14:paraId="36FD57D9" w14:textId="5426B77B" w:rsidR="000C5960" w:rsidRDefault="00F01802">
      <w:pPr>
        <w:widowControl/>
        <w:jc w:val="left"/>
      </w:pPr>
      <w:r>
        <w:rPr>
          <w:noProof/>
        </w:rPr>
        <mc:AlternateContent>
          <mc:Choice Requires="wps">
            <w:drawing>
              <wp:anchor distT="0" distB="0" distL="114300" distR="114300" simplePos="0" relativeHeight="251657216" behindDoc="0" locked="0" layoutInCell="1" allowOverlap="1" wp14:anchorId="6FB090F5" wp14:editId="3C45930A">
                <wp:simplePos x="0" y="0"/>
                <wp:positionH relativeFrom="column">
                  <wp:posOffset>3402965</wp:posOffset>
                </wp:positionH>
                <wp:positionV relativeFrom="paragraph">
                  <wp:posOffset>92710</wp:posOffset>
                </wp:positionV>
                <wp:extent cx="3014345" cy="1063625"/>
                <wp:effectExtent l="2540" t="0" r="2540" b="3810"/>
                <wp:wrapNone/>
                <wp:docPr id="24"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BC22CE" w14:textId="15E04AEA" w:rsidR="00086216" w:rsidRPr="00394576" w:rsidRDefault="00792FA6" w:rsidP="00086216">
                            <w:pPr>
                              <w:pStyle w:val="ac"/>
                              <w:ind w:firstLineChars="197" w:firstLine="1424"/>
                              <w:rPr>
                                <w:rFonts w:ascii="Cambria" w:hAnsi="Cambria"/>
                                <w:b/>
                                <w:bCs/>
                                <w:i/>
                                <w:color w:val="FFFFFF"/>
                                <w:sz w:val="72"/>
                                <w:szCs w:val="72"/>
                              </w:rPr>
                            </w:pPr>
                            <w:r>
                              <w:rPr>
                                <w:rFonts w:ascii="Cambria" w:hAnsi="Cambria"/>
                                <w:b/>
                                <w:i/>
                                <w:noProof/>
                                <w:color w:val="FFFFFF"/>
                                <w:sz w:val="72"/>
                                <w:szCs w:val="72"/>
                              </w:rPr>
                              <w:t>20</w:t>
                            </w:r>
                            <w:r w:rsidR="00BA6E86">
                              <w:rPr>
                                <w:rFonts w:ascii="Cambria" w:hAnsi="Cambria"/>
                                <w:b/>
                                <w:i/>
                                <w:noProof/>
                                <w:color w:val="FFFFFF"/>
                                <w:sz w:val="72"/>
                                <w:szCs w:val="72"/>
                              </w:rPr>
                              <w:t>2</w:t>
                            </w:r>
                            <w:r w:rsidR="00A57071">
                              <w:rPr>
                                <w:rFonts w:ascii="Cambria" w:hAnsi="Cambria"/>
                                <w:b/>
                                <w:i/>
                                <w:noProof/>
                                <w:color w:val="FFFFFF"/>
                                <w:sz w:val="72"/>
                                <w:szCs w:val="72"/>
                              </w:rPr>
                              <w:t>1</w:t>
                            </w:r>
                          </w:p>
                          <w:p w14:paraId="20903572" w14:textId="77777777" w:rsidR="000C5960" w:rsidRDefault="000C5960">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6FB090F5" id="Rectangle 367" o:spid="_x0000_s1026" style="position:absolute;margin-left:267.95pt;margin-top:7.3pt;width:237.35pt;height:83.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" filled="f" stroked="f">
                <v:fill opacity="52428f"/>
                <v:textbox inset="28.8pt,14.4pt,14.4pt,14.4pt">
                  <w:txbxContent>
                    <w:p w14:paraId="64BC22CE" w14:textId="15E04AEA" w:rsidR="00086216" w:rsidRPr="00394576" w:rsidRDefault="00792FA6" w:rsidP="00086216">
                      <w:pPr>
                        <w:pStyle w:val="ac"/>
                        <w:ind w:firstLineChars="197" w:firstLine="1424"/>
                        <w:rPr>
                          <w:rFonts w:ascii="Cambria" w:hAnsi="Cambria"/>
                          <w:b/>
                          <w:bCs/>
                          <w:i/>
                          <w:color w:val="FFFFFF"/>
                          <w:sz w:val="72"/>
                          <w:szCs w:val="72"/>
                        </w:rPr>
                      </w:pPr>
                      <w:r>
                        <w:rPr>
                          <w:rFonts w:ascii="Cambria" w:hAnsi="Cambria"/>
                          <w:b/>
                          <w:i/>
                          <w:noProof/>
                          <w:color w:val="FFFFFF"/>
                          <w:sz w:val="72"/>
                          <w:szCs w:val="72"/>
                        </w:rPr>
                        <w:t>20</w:t>
                      </w:r>
                      <w:r w:rsidR="00BA6E86">
                        <w:rPr>
                          <w:rFonts w:ascii="Cambria" w:hAnsi="Cambria"/>
                          <w:b/>
                          <w:i/>
                          <w:noProof/>
                          <w:color w:val="FFFFFF"/>
                          <w:sz w:val="72"/>
                          <w:szCs w:val="72"/>
                        </w:rPr>
                        <w:t>2</w:t>
                      </w:r>
                      <w:r w:rsidR="00A57071">
                        <w:rPr>
                          <w:rFonts w:ascii="Cambria" w:hAnsi="Cambria"/>
                          <w:b/>
                          <w:i/>
                          <w:noProof/>
                          <w:color w:val="FFFFFF"/>
                          <w:sz w:val="72"/>
                          <w:szCs w:val="72"/>
                        </w:rPr>
                        <w:t>1</w:t>
                      </w:r>
                    </w:p>
                    <w:p w14:paraId="20903572" w14:textId="77777777" w:rsidR="000C5960" w:rsidRDefault="000C5960">
                      <w:pPr>
                        <w:pStyle w:val="ac"/>
                        <w:ind w:firstLineChars="50" w:firstLine="361"/>
                        <w:rPr>
                          <w:rFonts w:ascii="Cambria" w:hAnsi="Cambria"/>
                          <w:b/>
                          <w:bCs/>
                          <w:color w:val="FFFFFF"/>
                          <w:sz w:val="72"/>
                          <w:szCs w:val="96"/>
                        </w:rPr>
                      </w:pPr>
                    </w:p>
                  </w:txbxContent>
                </v:textbox>
              </v:rect>
            </w:pict>
          </mc:Fallback>
        </mc:AlternateContent>
      </w:r>
    </w:p>
    <w:p w14:paraId="301FF148" w14:textId="428AE180" w:rsidR="000C5960" w:rsidRDefault="00F01802">
      <w:pPr>
        <w:widowControl/>
        <w:jc w:val="left"/>
      </w:pPr>
      <w:r>
        <w:rPr>
          <w:noProof/>
        </w:rPr>
        <w:drawing>
          <wp:inline distT="0" distB="0" distL="0" distR="0" wp14:anchorId="63B5F8AB" wp14:editId="2B53A26C">
            <wp:extent cx="3418840" cy="747395"/>
            <wp:effectExtent l="0" t="0" r="0" b="0"/>
            <wp:docPr id="2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8840" cy="747395"/>
                    </a:xfrm>
                    <a:prstGeom prst="rect">
                      <a:avLst/>
                    </a:prstGeom>
                    <a:noFill/>
                    <a:ln>
                      <a:noFill/>
                    </a:ln>
                  </pic:spPr>
                </pic:pic>
              </a:graphicData>
            </a:graphic>
          </wp:inline>
        </w:drawing>
      </w:r>
    </w:p>
    <w:p w14:paraId="54781BA4" w14:textId="60738775" w:rsidR="000C5960" w:rsidRDefault="00F01802">
      <w:pPr>
        <w:widowControl/>
        <w:jc w:val="left"/>
      </w:pPr>
      <w:r>
        <w:rPr>
          <w:noProof/>
        </w:rPr>
        <mc:AlternateContent>
          <mc:Choice Requires="wps">
            <w:drawing>
              <wp:anchor distT="0" distB="0" distL="114300" distR="114300" simplePos="0" relativeHeight="251658240" behindDoc="0" locked="0" layoutInCell="1" allowOverlap="1" wp14:anchorId="5711A717" wp14:editId="4B1F0975">
                <wp:simplePos x="0" y="0"/>
                <wp:positionH relativeFrom="column">
                  <wp:posOffset>-142875</wp:posOffset>
                </wp:positionH>
                <wp:positionV relativeFrom="paragraph">
                  <wp:posOffset>121285</wp:posOffset>
                </wp:positionV>
                <wp:extent cx="6122035" cy="725170"/>
                <wp:effectExtent l="0" t="0" r="12065" b="17780"/>
                <wp:wrapNone/>
                <wp:docPr id="23"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746FDCF8" w14:textId="5FB634F7" w:rsidR="000C5960" w:rsidRPr="002C2482" w:rsidRDefault="00AA50A1" w:rsidP="00734300">
                            <w:pPr>
                              <w:pStyle w:val="ac"/>
                              <w:ind w:firstLineChars="50" w:firstLine="300"/>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000C5960" w:rsidRPr="00B5427A">
                              <w:rPr>
                                <w:rFonts w:ascii="华文中宋" w:eastAsia="华文中宋" w:hAnsi="华文中宋" w:hint="eastAsia"/>
                                <w:b/>
                                <w:color w:val="FFFFFF"/>
                                <w:sz w:val="60"/>
                                <w:szCs w:val="60"/>
                              </w:rPr>
                              <w:t xml:space="preserve">  </w:t>
                            </w:r>
                            <w:r w:rsidR="002C2482">
                              <w:rPr>
                                <w:rFonts w:ascii="华文中宋" w:eastAsia="华文中宋" w:hAnsi="华文中宋"/>
                                <w:b/>
                                <w:color w:val="FFFFFF"/>
                                <w:sz w:val="60"/>
                                <w:szCs w:val="60"/>
                              </w:rPr>
                              <w:t xml:space="preserve"> </w:t>
                            </w:r>
                            <w:r w:rsidR="002C2482">
                              <w:rPr>
                                <w:rFonts w:ascii="华文中宋" w:eastAsia="华文中宋" w:hAnsi="华文中宋" w:hint="eastAsia"/>
                                <w:b/>
                                <w:color w:val="FFFFFF"/>
                                <w:sz w:val="64"/>
                                <w:szCs w:val="64"/>
                              </w:rPr>
                              <w:t>·实验报告·</w:t>
                            </w:r>
                          </w:p>
                        </w:txbxContent>
                      </wps:txbx>
                      <wps:bodyPr rot="0" vert="horz" wrap="square" lIns="0" tIns="45720" rIns="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5711A717" id="矩形 16" o:spid="_x0000_s1027" style="position:absolute;margin-left:-11.25pt;margin-top:9.55pt;width:482.05pt;height:57.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" fillcolor="#4f81bd" strokecolor="white" strokeweight="1pt">
                <v:textbox style="mso-fit-shape-to-text:t" inset="0,,0">
                  <w:txbxContent>
                    <w:p w14:paraId="746FDCF8" w14:textId="5FB634F7" w:rsidR="000C5960" w:rsidRPr="002C2482" w:rsidRDefault="00AA50A1" w:rsidP="00734300">
                      <w:pPr>
                        <w:pStyle w:val="ac"/>
                        <w:ind w:firstLineChars="50" w:firstLine="300"/>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000C5960" w:rsidRPr="00B5427A">
                        <w:rPr>
                          <w:rFonts w:ascii="华文中宋" w:eastAsia="华文中宋" w:hAnsi="华文中宋" w:hint="eastAsia"/>
                          <w:b/>
                          <w:color w:val="FFFFFF"/>
                          <w:sz w:val="60"/>
                          <w:szCs w:val="60"/>
                        </w:rPr>
                        <w:t xml:space="preserve">  </w:t>
                      </w:r>
                      <w:r w:rsidR="002C2482">
                        <w:rPr>
                          <w:rFonts w:ascii="华文中宋" w:eastAsia="华文中宋" w:hAnsi="华文中宋"/>
                          <w:b/>
                          <w:color w:val="FFFFFF"/>
                          <w:sz w:val="60"/>
                          <w:szCs w:val="60"/>
                        </w:rPr>
                        <w:t xml:space="preserve"> </w:t>
                      </w:r>
                      <w:r w:rsidR="002C2482">
                        <w:rPr>
                          <w:rFonts w:ascii="华文中宋" w:eastAsia="华文中宋" w:hAnsi="华文中宋" w:hint="eastAsia"/>
                          <w:b/>
                          <w:color w:val="FFFFFF"/>
                          <w:sz w:val="64"/>
                          <w:szCs w:val="64"/>
                        </w:rPr>
                        <w:t>·实验报告·</w:t>
                      </w:r>
                    </w:p>
                  </w:txbxContent>
                </v:textbox>
              </v:rect>
            </w:pict>
          </mc:Fallback>
        </mc:AlternateContent>
      </w:r>
    </w:p>
    <w:p w14:paraId="1EC93D2B" w14:textId="77777777" w:rsidR="000C5960" w:rsidRDefault="000C5960">
      <w:pPr>
        <w:widowControl/>
        <w:jc w:val="left"/>
      </w:pPr>
    </w:p>
    <w:p w14:paraId="293C6540" w14:textId="77777777" w:rsidR="000C5960" w:rsidRDefault="000C5960">
      <w:pPr>
        <w:widowControl/>
        <w:jc w:val="left"/>
      </w:pPr>
    </w:p>
    <w:p w14:paraId="0D051ECC" w14:textId="77777777" w:rsidR="000C5960" w:rsidRDefault="000C5960">
      <w:pPr>
        <w:widowControl/>
        <w:jc w:val="left"/>
      </w:pPr>
    </w:p>
    <w:p w14:paraId="187B23B8" w14:textId="77777777" w:rsidR="000C5960" w:rsidRDefault="000C5960">
      <w:pPr>
        <w:widowControl/>
        <w:jc w:val="left"/>
      </w:pPr>
    </w:p>
    <w:p w14:paraId="471618BE" w14:textId="77777777" w:rsidR="000C5960" w:rsidRDefault="000C5960">
      <w:pPr>
        <w:widowControl/>
        <w:jc w:val="left"/>
      </w:pPr>
    </w:p>
    <w:p w14:paraId="35C01521" w14:textId="77777777" w:rsidR="000C5960" w:rsidRDefault="000C5960">
      <w:pPr>
        <w:widowControl/>
        <w:jc w:val="left"/>
      </w:pPr>
    </w:p>
    <w:p w14:paraId="24F7603E" w14:textId="77777777" w:rsidR="00BD59DA" w:rsidRDefault="00CB2392" w:rsidP="00CB2392">
      <w:pPr>
        <w:widowControl/>
        <w:tabs>
          <w:tab w:val="left" w:pos="1884"/>
        </w:tabs>
        <w:jc w:val="left"/>
      </w:pPr>
      <w:r>
        <w:tab/>
      </w:r>
    </w:p>
    <w:p w14:paraId="4133E86A" w14:textId="77777777" w:rsidR="00BD59DA" w:rsidRDefault="00BD59DA">
      <w:pPr>
        <w:widowControl/>
        <w:jc w:val="left"/>
      </w:pPr>
    </w:p>
    <w:p w14:paraId="7F6805B1" w14:textId="77777777" w:rsidR="00BD59DA" w:rsidRDefault="00BD59DA">
      <w:pPr>
        <w:widowControl/>
        <w:jc w:val="left"/>
      </w:pPr>
    </w:p>
    <w:p w14:paraId="54AF59AD" w14:textId="77777777" w:rsidR="002C2482" w:rsidRDefault="002C2482">
      <w:pPr>
        <w:widowControl/>
        <w:jc w:val="left"/>
      </w:pPr>
    </w:p>
    <w:p w14:paraId="66101DC8" w14:textId="77777777" w:rsidR="002C2482" w:rsidRDefault="002C2482">
      <w:pPr>
        <w:widowControl/>
        <w:jc w:val="left"/>
      </w:pPr>
    </w:p>
    <w:p w14:paraId="13537CFE" w14:textId="45A7668E" w:rsidR="00BD59DA" w:rsidRDefault="00F01802">
      <w:pPr>
        <w:widowControl/>
        <w:jc w:val="left"/>
      </w:pPr>
      <w:r>
        <w:rPr>
          <w:rFonts w:hint="eastAsia"/>
          <w:noProof/>
        </w:rPr>
        <w:drawing>
          <wp:anchor distT="0" distB="0" distL="114300" distR="114300" simplePos="0" relativeHeight="251660288" behindDoc="0" locked="0" layoutInCell="1" allowOverlap="1" wp14:anchorId="5B43F791" wp14:editId="0D59B5FD">
            <wp:simplePos x="0" y="0"/>
            <wp:positionH relativeFrom="column">
              <wp:posOffset>3928110</wp:posOffset>
            </wp:positionH>
            <wp:positionV relativeFrom="paragraph">
              <wp:posOffset>2582545</wp:posOffset>
            </wp:positionV>
            <wp:extent cx="2163445" cy="1592580"/>
            <wp:effectExtent l="0" t="0" r="0" b="0"/>
            <wp:wrapNone/>
            <wp:docPr id="22" name="Picture 131" descr="j024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j0242087[1]"/>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a:stretch>
                      <a:fillRect/>
                    </a:stretch>
                  </pic:blipFill>
                  <pic:spPr bwMode="auto">
                    <a:xfrm>
                      <a:off x="0" y="0"/>
                      <a:ext cx="2163445" cy="159258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176" w:type="dxa"/>
        <w:tblLayout w:type="fixed"/>
        <w:tblLook w:val="0000" w:firstRow="0" w:lastRow="0" w:firstColumn="0" w:lastColumn="0" w:noHBand="0" w:noVBand="0"/>
      </w:tblPr>
      <w:tblGrid>
        <w:gridCol w:w="1560"/>
        <w:gridCol w:w="3969"/>
      </w:tblGrid>
      <w:tr w:rsidR="000C5960" w14:paraId="763647B7" w14:textId="77777777">
        <w:trPr>
          <w:trHeight w:val="567"/>
        </w:trPr>
        <w:tc>
          <w:tcPr>
            <w:tcW w:w="1560" w:type="dxa"/>
            <w:vAlign w:val="bottom"/>
          </w:tcPr>
          <w:p w14:paraId="04EECF01"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58880BB7" w14:textId="77777777" w:rsidR="000C5960" w:rsidRDefault="000C5960">
            <w:pPr>
              <w:jc w:val="center"/>
              <w:rPr>
                <w:rFonts w:ascii="宋体" w:hAnsi="宋体"/>
                <w:sz w:val="28"/>
              </w:rPr>
            </w:pPr>
            <w:r>
              <w:rPr>
                <w:rFonts w:ascii="宋体" w:hAnsi="宋体" w:hint="eastAsia"/>
                <w:sz w:val="28"/>
              </w:rPr>
              <w:t>计算机科学与技术</w:t>
            </w:r>
          </w:p>
        </w:tc>
      </w:tr>
      <w:tr w:rsidR="000C5960" w14:paraId="6F8A6C6E" w14:textId="77777777">
        <w:trPr>
          <w:trHeight w:val="567"/>
        </w:trPr>
        <w:tc>
          <w:tcPr>
            <w:tcW w:w="1560" w:type="dxa"/>
            <w:vAlign w:val="bottom"/>
          </w:tcPr>
          <w:p w14:paraId="1B6A2853"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5299C0E8" w14:textId="40AD787E" w:rsidR="000C5960" w:rsidRDefault="000C5960">
            <w:pPr>
              <w:jc w:val="center"/>
              <w:rPr>
                <w:rFonts w:ascii="宋体" w:hAnsi="宋体"/>
                <w:sz w:val="28"/>
              </w:rPr>
            </w:pPr>
            <w:r>
              <w:rPr>
                <w:rFonts w:ascii="宋体" w:hAnsi="宋体" w:hint="eastAsia"/>
                <w:sz w:val="28"/>
              </w:rPr>
              <w:t>C</w:t>
            </w:r>
            <w:r w:rsidR="00BB4CC2">
              <w:rPr>
                <w:rFonts w:ascii="宋体" w:hAnsi="宋体" w:hint="eastAsia"/>
                <w:sz w:val="28"/>
              </w:rPr>
              <w:t>E</w:t>
            </w:r>
            <w:r w:rsidR="00BB4CC2">
              <w:rPr>
                <w:rFonts w:ascii="宋体" w:hAnsi="宋体"/>
                <w:sz w:val="28"/>
              </w:rPr>
              <w:t>1901</w:t>
            </w:r>
          </w:p>
        </w:tc>
      </w:tr>
      <w:tr w:rsidR="000C5960" w14:paraId="1AE900CF" w14:textId="77777777">
        <w:trPr>
          <w:trHeight w:val="567"/>
        </w:trPr>
        <w:tc>
          <w:tcPr>
            <w:tcW w:w="1560" w:type="dxa"/>
            <w:vAlign w:val="bottom"/>
          </w:tcPr>
          <w:p w14:paraId="2C6EA43C"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2B9F5768" w14:textId="328B4BF1" w:rsidR="000C5960" w:rsidRDefault="000C5960">
            <w:pPr>
              <w:jc w:val="center"/>
              <w:rPr>
                <w:rFonts w:ascii="宋体" w:hAnsi="宋体"/>
                <w:sz w:val="28"/>
              </w:rPr>
            </w:pPr>
            <w:r>
              <w:rPr>
                <w:rFonts w:ascii="宋体" w:hAnsi="宋体" w:hint="eastAsia"/>
                <w:sz w:val="28"/>
              </w:rPr>
              <w:t>U20</w:t>
            </w:r>
            <w:r w:rsidR="00BB4CC2">
              <w:rPr>
                <w:rFonts w:ascii="宋体" w:hAnsi="宋体"/>
                <w:sz w:val="28"/>
              </w:rPr>
              <w:t>1914870</w:t>
            </w:r>
          </w:p>
        </w:tc>
      </w:tr>
      <w:tr w:rsidR="000C5960" w14:paraId="72069E4A" w14:textId="77777777">
        <w:trPr>
          <w:trHeight w:val="567"/>
        </w:trPr>
        <w:tc>
          <w:tcPr>
            <w:tcW w:w="1560" w:type="dxa"/>
            <w:vAlign w:val="bottom"/>
          </w:tcPr>
          <w:p w14:paraId="77D0B85F"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1D3E170A" w14:textId="39721992" w:rsidR="000C5960" w:rsidRDefault="00397684">
            <w:pPr>
              <w:jc w:val="center"/>
              <w:rPr>
                <w:rFonts w:ascii="宋体" w:hAnsi="宋体"/>
                <w:sz w:val="28"/>
              </w:rPr>
            </w:pPr>
            <w:sdt>
              <w:sdtPr>
                <w:rPr>
                  <w:rFonts w:ascii="宋体" w:hAnsi="宋体" w:hint="eastAsia"/>
                  <w:sz w:val="28"/>
                </w:rPr>
                <w:alias w:val="作者"/>
                <w:tag w:val=""/>
                <w:id w:val="-1454555400"/>
                <w:placeholder>
                  <w:docPart w:val="583D652D468E41C29C0EDC4702A29818"/>
                </w:placeholder>
                <w:dataBinding w:prefixMappings="xmlns:ns0='http://purl.org/dc/elements/1.1/' xmlns:ns1='http://schemas.openxmlformats.org/package/2006/metadata/core-properties' " w:xpath="/ns1:coreProperties[1]/ns0:creator[1]" w:storeItemID="{6C3C8BC8-F283-45AE-878A-BAB7291924A1}"/>
                <w:text/>
              </w:sdtPr>
              <w:sdtEndPr/>
              <w:sdtContent>
                <w:r w:rsidR="00BB4CC2">
                  <w:rPr>
                    <w:rFonts w:ascii="宋体" w:hAnsi="宋体" w:hint="eastAsia"/>
                    <w:sz w:val="28"/>
                  </w:rPr>
                  <w:t>刘红阳</w:t>
                </w:r>
              </w:sdtContent>
            </w:sdt>
          </w:p>
        </w:tc>
      </w:tr>
      <w:tr w:rsidR="000C5960" w14:paraId="68D14DB0" w14:textId="77777777">
        <w:trPr>
          <w:trHeight w:val="567"/>
        </w:trPr>
        <w:tc>
          <w:tcPr>
            <w:tcW w:w="1560" w:type="dxa"/>
            <w:vAlign w:val="bottom"/>
          </w:tcPr>
          <w:p w14:paraId="02F37DEA"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52322564" w14:textId="0B02EC8D" w:rsidR="000C5960" w:rsidRDefault="000C5960">
            <w:pPr>
              <w:jc w:val="center"/>
              <w:rPr>
                <w:rFonts w:ascii="宋体" w:hAnsi="宋体"/>
                <w:sz w:val="28"/>
              </w:rPr>
            </w:pPr>
            <w:r>
              <w:rPr>
                <w:rFonts w:ascii="宋体" w:hAnsi="宋体" w:hint="eastAsia"/>
                <w:sz w:val="28"/>
              </w:rPr>
              <w:t>1</w:t>
            </w:r>
            <w:r w:rsidR="00BB4CC2">
              <w:rPr>
                <w:rFonts w:ascii="宋体" w:hAnsi="宋体"/>
                <w:sz w:val="28"/>
              </w:rPr>
              <w:t>7307228012</w:t>
            </w:r>
          </w:p>
        </w:tc>
      </w:tr>
      <w:tr w:rsidR="000C5960" w14:paraId="6BAE7583" w14:textId="77777777">
        <w:trPr>
          <w:trHeight w:val="567"/>
        </w:trPr>
        <w:tc>
          <w:tcPr>
            <w:tcW w:w="1560" w:type="dxa"/>
            <w:vAlign w:val="bottom"/>
          </w:tcPr>
          <w:p w14:paraId="409E3A0B" w14:textId="77777777" w:rsidR="000C5960" w:rsidRDefault="000C5960">
            <w:pPr>
              <w:rPr>
                <w:rFonts w:ascii="黑体" w:eastAsia="黑体" w:hAnsi="黑体"/>
                <w:sz w:val="28"/>
              </w:rPr>
            </w:pPr>
            <w:proofErr w:type="gramStart"/>
            <w:r>
              <w:rPr>
                <w:rFonts w:ascii="黑体" w:eastAsia="黑体" w:hAnsi="黑体" w:hint="eastAsia"/>
                <w:sz w:val="28"/>
              </w:rPr>
              <w:t>邮</w:t>
            </w:r>
            <w:proofErr w:type="gramEnd"/>
            <w:r>
              <w:rPr>
                <w:rFonts w:ascii="黑体" w:eastAsia="黑体" w:hAnsi="黑体" w:hint="eastAsia"/>
                <w:sz w:val="28"/>
              </w:rPr>
              <w:t xml:space="preserve">    件：</w:t>
            </w:r>
          </w:p>
        </w:tc>
        <w:tc>
          <w:tcPr>
            <w:tcW w:w="3969" w:type="dxa"/>
            <w:tcBorders>
              <w:top w:val="single" w:sz="4" w:space="0" w:color="auto"/>
              <w:bottom w:val="single" w:sz="4" w:space="0" w:color="auto"/>
            </w:tcBorders>
            <w:vAlign w:val="bottom"/>
          </w:tcPr>
          <w:p w14:paraId="1125A16C" w14:textId="3E03B2F3" w:rsidR="000C5960" w:rsidRDefault="00397684">
            <w:pPr>
              <w:jc w:val="center"/>
              <w:rPr>
                <w:rFonts w:ascii="宋体" w:hAnsi="宋体"/>
                <w:sz w:val="28"/>
              </w:rPr>
            </w:pPr>
            <w:hyperlink r:id="rId12" w:history="1">
              <w:r w:rsidR="00BB4CC2" w:rsidRPr="00303A4D">
                <w:rPr>
                  <w:rStyle w:val="af"/>
                  <w:rFonts w:ascii="宋体" w:hAnsi="宋体"/>
                  <w:sz w:val="28"/>
                </w:rPr>
                <w:t>3184035501</w:t>
              </w:r>
              <w:r w:rsidR="00BB4CC2" w:rsidRPr="00303A4D">
                <w:rPr>
                  <w:rStyle w:val="af"/>
                  <w:rFonts w:ascii="宋体" w:hAnsi="宋体" w:hint="eastAsia"/>
                  <w:sz w:val="28"/>
                </w:rPr>
                <w:t>@qq.com</w:t>
              </w:r>
            </w:hyperlink>
          </w:p>
        </w:tc>
      </w:tr>
      <w:tr w:rsidR="000C5960" w14:paraId="561F5508" w14:textId="77777777">
        <w:trPr>
          <w:trHeight w:val="567"/>
        </w:trPr>
        <w:tc>
          <w:tcPr>
            <w:tcW w:w="1560" w:type="dxa"/>
            <w:vAlign w:val="bottom"/>
          </w:tcPr>
          <w:p w14:paraId="1EDF1528" w14:textId="77777777" w:rsidR="000C5960" w:rsidRDefault="000C5960">
            <w:pPr>
              <w:rPr>
                <w:rFonts w:ascii="黑体" w:eastAsia="黑体" w:hAnsi="黑体"/>
                <w:sz w:val="28"/>
              </w:rPr>
            </w:pPr>
            <w:r>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6F3B6F07" w14:textId="5FA0F1DE" w:rsidR="000C5960" w:rsidRDefault="000C5960" w:rsidP="002C2482">
            <w:pPr>
              <w:jc w:val="center"/>
              <w:rPr>
                <w:rFonts w:ascii="宋体" w:hAnsi="宋体"/>
                <w:sz w:val="28"/>
              </w:rPr>
            </w:pPr>
            <w:r>
              <w:rPr>
                <w:rFonts w:ascii="宋体" w:hAnsi="宋体" w:hint="eastAsia"/>
                <w:sz w:val="28"/>
              </w:rPr>
              <w:t>20</w:t>
            </w:r>
            <w:r w:rsidR="00BB4CC2">
              <w:rPr>
                <w:rFonts w:ascii="宋体" w:hAnsi="宋体"/>
                <w:sz w:val="28"/>
              </w:rPr>
              <w:t>21</w:t>
            </w:r>
            <w:r>
              <w:rPr>
                <w:rFonts w:ascii="宋体" w:hAnsi="宋体" w:hint="eastAsia"/>
                <w:sz w:val="28"/>
              </w:rPr>
              <w:t>-</w:t>
            </w:r>
            <w:r w:rsidR="00BB4CC2">
              <w:rPr>
                <w:rFonts w:ascii="宋体" w:hAnsi="宋体"/>
                <w:sz w:val="28"/>
              </w:rPr>
              <w:t>12</w:t>
            </w:r>
            <w:r>
              <w:rPr>
                <w:rFonts w:ascii="宋体" w:hAnsi="宋体" w:hint="eastAsia"/>
                <w:sz w:val="28"/>
              </w:rPr>
              <w:t>-</w:t>
            </w:r>
            <w:r w:rsidR="00BB4CC2">
              <w:rPr>
                <w:rFonts w:ascii="宋体" w:hAnsi="宋体"/>
                <w:sz w:val="28"/>
              </w:rPr>
              <w:t>18</w:t>
            </w:r>
            <w:r>
              <w:rPr>
                <w:rFonts w:ascii="宋体" w:hAnsi="宋体" w:hint="eastAsia"/>
                <w:sz w:val="28"/>
              </w:rPr>
              <w:t xml:space="preserve"> </w:t>
            </w:r>
          </w:p>
        </w:tc>
      </w:tr>
    </w:tbl>
    <w:p w14:paraId="0B0DE68E" w14:textId="77777777" w:rsidR="000C5960" w:rsidRDefault="000C5960">
      <w:pPr>
        <w:widowControl/>
        <w:jc w:val="left"/>
      </w:pPr>
    </w:p>
    <w:p w14:paraId="2F52967A" w14:textId="77777777" w:rsidR="000C5960" w:rsidRDefault="000C5960">
      <w:pPr>
        <w:widowControl/>
        <w:jc w:val="left"/>
      </w:pPr>
    </w:p>
    <w:p w14:paraId="0E638557" w14:textId="77777777" w:rsidR="000C5960" w:rsidRDefault="000C5960">
      <w:pPr>
        <w:widowControl/>
        <w:jc w:val="left"/>
      </w:pPr>
    </w:p>
    <w:p w14:paraId="1AFF04DE" w14:textId="77777777" w:rsidR="000C5960" w:rsidRDefault="000C5960">
      <w:pPr>
        <w:widowControl/>
        <w:jc w:val="left"/>
      </w:pPr>
    </w:p>
    <w:p w14:paraId="446A7D35" w14:textId="3038A4B6" w:rsidR="000C5960" w:rsidRDefault="00F01802">
      <w:pPr>
        <w:widowControl/>
        <w:jc w:val="left"/>
        <w:sectPr w:rsidR="000C5960">
          <w:headerReference w:type="default" r:id="rId13"/>
          <w:headerReference w:type="first" r:id="rId14"/>
          <w:pgSz w:w="11906" w:h="16838"/>
          <w:pgMar w:top="1440" w:right="1416" w:bottom="1440" w:left="1800" w:header="851" w:footer="992" w:gutter="0"/>
          <w:pgNumType w:start="0"/>
          <w:cols w:space="720"/>
          <w:docGrid w:type="lines" w:linePitch="326"/>
        </w:sectPr>
      </w:pPr>
      <w:r>
        <w:rPr>
          <w:noProof/>
        </w:rPr>
        <w:drawing>
          <wp:anchor distT="0" distB="0" distL="114300" distR="114300" simplePos="0" relativeHeight="251659264" behindDoc="0" locked="0" layoutInCell="1" allowOverlap="1" wp14:anchorId="597D6A30" wp14:editId="7DC2AB75">
            <wp:simplePos x="0" y="0"/>
            <wp:positionH relativeFrom="column">
              <wp:posOffset>3855085</wp:posOffset>
            </wp:positionH>
            <wp:positionV relativeFrom="paragraph">
              <wp:posOffset>200660</wp:posOffset>
            </wp:positionV>
            <wp:extent cx="2236470" cy="380365"/>
            <wp:effectExtent l="0" t="0" r="0" b="0"/>
            <wp:wrapNone/>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6470" cy="380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523BD0" w14:textId="77777777" w:rsidR="000C5960" w:rsidRDefault="000C5960">
      <w:pPr>
        <w:pStyle w:val="afb"/>
        <w:spacing w:line="720" w:lineRule="auto"/>
        <w:jc w:val="center"/>
        <w:rPr>
          <w:rFonts w:ascii="黑体" w:eastAsia="黑体" w:hAnsi="黑体"/>
          <w:sz w:val="32"/>
          <w:szCs w:val="32"/>
        </w:rPr>
      </w:pPr>
      <w:bookmarkStart w:id="0" w:name="_Toc134007856"/>
      <w:bookmarkStart w:id="1" w:name="_Toc135227306"/>
      <w:bookmarkStart w:id="2" w:name="_Toc135227385"/>
      <w:bookmarkStart w:id="3" w:name="_Toc135227507"/>
      <w:bookmarkStart w:id="4" w:name="_Toc135227598"/>
      <w:bookmarkStart w:id="5" w:name="_Toc135229710"/>
      <w:bookmarkStart w:id="6" w:name="_Toc266358958"/>
      <w:r>
        <w:rPr>
          <w:rFonts w:ascii="黑体" w:eastAsia="黑体" w:hAnsi="黑体" w:hint="eastAsia"/>
          <w:sz w:val="32"/>
          <w:szCs w:val="32"/>
        </w:rPr>
        <w:lastRenderedPageBreak/>
        <w:t>目   录</w:t>
      </w:r>
      <w:bookmarkStart w:id="7" w:name="_Toc134007857"/>
      <w:bookmarkStart w:id="8" w:name="_Toc135227307"/>
      <w:bookmarkStart w:id="9" w:name="_Toc135227386"/>
      <w:bookmarkStart w:id="10" w:name="_Toc135227508"/>
      <w:bookmarkStart w:id="11" w:name="_Toc135229711"/>
      <w:bookmarkStart w:id="12" w:name="_Toc266358959"/>
      <w:bookmarkEnd w:id="0"/>
      <w:bookmarkEnd w:id="1"/>
      <w:bookmarkEnd w:id="2"/>
      <w:bookmarkEnd w:id="3"/>
      <w:bookmarkEnd w:id="4"/>
      <w:bookmarkEnd w:id="5"/>
      <w:bookmarkEnd w:id="6"/>
    </w:p>
    <w:p w14:paraId="6110566E" w14:textId="7E36F973" w:rsidR="00765DAD" w:rsidRPr="00D063F2" w:rsidRDefault="000C5960" w:rsidP="00765DAD">
      <w:pPr>
        <w:pStyle w:val="TOC1"/>
        <w:rPr>
          <w:rFonts w:asciiTheme="minorHAnsi" w:eastAsiaTheme="minorEastAsia" w:hAnsiTheme="minorHAnsi" w:cstheme="minorBidi"/>
          <w:sz w:val="28"/>
          <w:szCs w:val="28"/>
        </w:rPr>
      </w:pPr>
      <w:r w:rsidRPr="00D063F2">
        <w:rPr>
          <w:rFonts w:ascii="Calibri" w:hAnsi="Calibri" w:cs="Calibri"/>
          <w:caps/>
          <w:sz w:val="28"/>
          <w:szCs w:val="28"/>
        </w:rPr>
        <w:fldChar w:fldCharType="begin"/>
      </w:r>
      <w:r w:rsidRPr="00D063F2">
        <w:rPr>
          <w:sz w:val="28"/>
          <w:szCs w:val="28"/>
        </w:rPr>
        <w:instrText xml:space="preserve"> </w:instrText>
      </w:r>
      <w:r w:rsidRPr="00D063F2">
        <w:rPr>
          <w:rFonts w:hint="eastAsia"/>
          <w:sz w:val="28"/>
          <w:szCs w:val="28"/>
        </w:rPr>
        <w:instrText>TOC \o "1-2" \h \z \u</w:instrText>
      </w:r>
      <w:r w:rsidRPr="00D063F2">
        <w:rPr>
          <w:sz w:val="28"/>
          <w:szCs w:val="28"/>
        </w:rPr>
        <w:instrText xml:space="preserve"> </w:instrText>
      </w:r>
      <w:r w:rsidRPr="00D063F2">
        <w:rPr>
          <w:rFonts w:ascii="Calibri" w:hAnsi="Calibri" w:cs="Calibri"/>
          <w:caps/>
          <w:sz w:val="28"/>
          <w:szCs w:val="28"/>
        </w:rPr>
        <w:fldChar w:fldCharType="separate"/>
      </w:r>
      <w:hyperlink w:anchor="_Toc90890394" w:history="1">
        <w:r w:rsidR="00765DAD" w:rsidRPr="00D063F2">
          <w:rPr>
            <w:rStyle w:val="af"/>
            <w:sz w:val="28"/>
            <w:szCs w:val="28"/>
          </w:rPr>
          <w:t>1</w:t>
        </w:r>
        <w:r w:rsidR="00765DAD" w:rsidRPr="00D063F2">
          <w:rPr>
            <w:rFonts w:asciiTheme="minorHAnsi" w:eastAsiaTheme="minorEastAsia" w:hAnsiTheme="minorHAnsi" w:cstheme="minorBidi"/>
            <w:sz w:val="28"/>
            <w:szCs w:val="28"/>
          </w:rPr>
          <w:tab/>
        </w:r>
        <w:r w:rsidR="00765DAD" w:rsidRPr="00D063F2">
          <w:rPr>
            <w:rStyle w:val="af"/>
            <w:sz w:val="28"/>
            <w:szCs w:val="28"/>
          </w:rPr>
          <w:t>单总线</w:t>
        </w:r>
        <w:r w:rsidR="00765DAD" w:rsidRPr="00D063F2">
          <w:rPr>
            <w:rStyle w:val="af"/>
            <w:sz w:val="28"/>
            <w:szCs w:val="28"/>
          </w:rPr>
          <w:t>RISC-V CPU</w:t>
        </w:r>
        <w:r w:rsidR="00765DAD" w:rsidRPr="00D063F2">
          <w:rPr>
            <w:rStyle w:val="af"/>
            <w:sz w:val="28"/>
            <w:szCs w:val="28"/>
          </w:rPr>
          <w:t>设计（变长指令周期</w:t>
        </w:r>
        <w:r w:rsidR="00765DAD" w:rsidRPr="00D063F2">
          <w:rPr>
            <w:rStyle w:val="af"/>
            <w:sz w:val="28"/>
            <w:szCs w:val="28"/>
          </w:rPr>
          <w:t>3</w:t>
        </w:r>
        <w:r w:rsidR="00765DAD" w:rsidRPr="00D063F2">
          <w:rPr>
            <w:rStyle w:val="af"/>
            <w:sz w:val="28"/>
            <w:szCs w:val="28"/>
          </w:rPr>
          <w:t>级时序）实验</w:t>
        </w:r>
        <w:r w:rsidR="00765DAD" w:rsidRPr="00D063F2">
          <w:rPr>
            <w:webHidden/>
            <w:sz w:val="28"/>
            <w:szCs w:val="28"/>
          </w:rPr>
          <w:tab/>
        </w:r>
        <w:r w:rsidR="00765DAD" w:rsidRPr="00D063F2">
          <w:rPr>
            <w:webHidden/>
            <w:sz w:val="28"/>
            <w:szCs w:val="28"/>
          </w:rPr>
          <w:fldChar w:fldCharType="begin"/>
        </w:r>
        <w:r w:rsidR="00765DAD" w:rsidRPr="00D063F2">
          <w:rPr>
            <w:webHidden/>
            <w:sz w:val="28"/>
            <w:szCs w:val="28"/>
          </w:rPr>
          <w:instrText xml:space="preserve"> PAGEREF _Toc90890394 \h </w:instrText>
        </w:r>
        <w:r w:rsidR="00765DAD" w:rsidRPr="00D063F2">
          <w:rPr>
            <w:webHidden/>
            <w:sz w:val="28"/>
            <w:szCs w:val="28"/>
          </w:rPr>
        </w:r>
        <w:r w:rsidR="00765DAD" w:rsidRPr="00D063F2">
          <w:rPr>
            <w:webHidden/>
            <w:sz w:val="28"/>
            <w:szCs w:val="28"/>
          </w:rPr>
          <w:fldChar w:fldCharType="separate"/>
        </w:r>
        <w:r w:rsidR="00F840A5">
          <w:rPr>
            <w:webHidden/>
            <w:sz w:val="28"/>
            <w:szCs w:val="28"/>
          </w:rPr>
          <w:t>1</w:t>
        </w:r>
        <w:r w:rsidR="00765DAD" w:rsidRPr="00D063F2">
          <w:rPr>
            <w:webHidden/>
            <w:sz w:val="28"/>
            <w:szCs w:val="28"/>
          </w:rPr>
          <w:fldChar w:fldCharType="end"/>
        </w:r>
      </w:hyperlink>
    </w:p>
    <w:p w14:paraId="4AD09C7E" w14:textId="787330AA" w:rsidR="00765DAD" w:rsidRPr="00D063F2" w:rsidRDefault="00765DAD" w:rsidP="00015310">
      <w:pPr>
        <w:pStyle w:val="TOC2"/>
        <w:rPr>
          <w:rFonts w:asciiTheme="minorHAnsi" w:eastAsiaTheme="minorEastAsia" w:hAnsiTheme="minorHAnsi" w:cstheme="minorBidi"/>
          <w:sz w:val="28"/>
          <w:szCs w:val="28"/>
        </w:rPr>
      </w:pPr>
      <w:hyperlink w:anchor="_Toc90890395" w:history="1">
        <w:r w:rsidRPr="00D063F2">
          <w:rPr>
            <w:rStyle w:val="af"/>
            <w:sz w:val="28"/>
            <w:szCs w:val="28"/>
          </w:rPr>
          <w:t>1.1</w:t>
        </w:r>
        <w:r w:rsidRPr="00D063F2">
          <w:rPr>
            <w:rFonts w:asciiTheme="minorHAnsi" w:eastAsiaTheme="minorEastAsia" w:hAnsiTheme="minorHAnsi" w:cstheme="minorBidi"/>
            <w:sz w:val="28"/>
            <w:szCs w:val="28"/>
          </w:rPr>
          <w:tab/>
        </w:r>
        <w:r w:rsidRPr="00D063F2">
          <w:rPr>
            <w:rStyle w:val="af"/>
            <w:sz w:val="28"/>
            <w:szCs w:val="28"/>
          </w:rPr>
          <w:t>设计要求</w:t>
        </w:r>
        <w:r w:rsidRPr="00D063F2">
          <w:rPr>
            <w:webHidden/>
            <w:sz w:val="28"/>
            <w:szCs w:val="28"/>
          </w:rPr>
          <w:tab/>
        </w:r>
        <w:r w:rsidRPr="00D063F2">
          <w:rPr>
            <w:webHidden/>
            <w:sz w:val="28"/>
            <w:szCs w:val="28"/>
          </w:rPr>
          <w:fldChar w:fldCharType="begin"/>
        </w:r>
        <w:r w:rsidRPr="00D063F2">
          <w:rPr>
            <w:webHidden/>
            <w:sz w:val="28"/>
            <w:szCs w:val="28"/>
          </w:rPr>
          <w:instrText xml:space="preserve"> PAGEREF _Toc90890395 \h </w:instrText>
        </w:r>
        <w:r w:rsidRPr="00D063F2">
          <w:rPr>
            <w:webHidden/>
            <w:sz w:val="28"/>
            <w:szCs w:val="28"/>
          </w:rPr>
        </w:r>
        <w:r w:rsidRPr="00D063F2">
          <w:rPr>
            <w:webHidden/>
            <w:sz w:val="28"/>
            <w:szCs w:val="28"/>
          </w:rPr>
          <w:fldChar w:fldCharType="separate"/>
        </w:r>
        <w:r w:rsidR="00F840A5">
          <w:rPr>
            <w:webHidden/>
            <w:sz w:val="28"/>
            <w:szCs w:val="28"/>
          </w:rPr>
          <w:t>1</w:t>
        </w:r>
        <w:r w:rsidRPr="00D063F2">
          <w:rPr>
            <w:webHidden/>
            <w:sz w:val="28"/>
            <w:szCs w:val="28"/>
          </w:rPr>
          <w:fldChar w:fldCharType="end"/>
        </w:r>
      </w:hyperlink>
    </w:p>
    <w:p w14:paraId="40106225" w14:textId="1A757A87" w:rsidR="00765DAD" w:rsidRPr="00D063F2" w:rsidRDefault="00765DAD" w:rsidP="00015310">
      <w:pPr>
        <w:pStyle w:val="TOC2"/>
        <w:rPr>
          <w:rFonts w:asciiTheme="minorHAnsi" w:eastAsiaTheme="minorEastAsia" w:hAnsiTheme="minorHAnsi" w:cstheme="minorBidi"/>
          <w:sz w:val="28"/>
          <w:szCs w:val="28"/>
        </w:rPr>
      </w:pPr>
      <w:hyperlink w:anchor="_Toc90890396" w:history="1">
        <w:r w:rsidRPr="00D063F2">
          <w:rPr>
            <w:rStyle w:val="af"/>
            <w:sz w:val="28"/>
            <w:szCs w:val="28"/>
          </w:rPr>
          <w:t>1.2</w:t>
        </w:r>
        <w:r w:rsidRPr="00D063F2">
          <w:rPr>
            <w:rFonts w:asciiTheme="minorHAnsi" w:eastAsiaTheme="minorEastAsia" w:hAnsiTheme="minorHAnsi" w:cstheme="minorBidi"/>
            <w:sz w:val="28"/>
            <w:szCs w:val="28"/>
          </w:rPr>
          <w:tab/>
        </w:r>
        <w:r w:rsidRPr="00D063F2">
          <w:rPr>
            <w:rStyle w:val="af"/>
            <w:sz w:val="28"/>
            <w:szCs w:val="28"/>
          </w:rPr>
          <w:t>方案设计</w:t>
        </w:r>
        <w:r w:rsidRPr="00D063F2">
          <w:rPr>
            <w:webHidden/>
            <w:sz w:val="28"/>
            <w:szCs w:val="28"/>
          </w:rPr>
          <w:tab/>
        </w:r>
        <w:r w:rsidRPr="00D063F2">
          <w:rPr>
            <w:webHidden/>
            <w:sz w:val="28"/>
            <w:szCs w:val="28"/>
          </w:rPr>
          <w:fldChar w:fldCharType="begin"/>
        </w:r>
        <w:r w:rsidRPr="00D063F2">
          <w:rPr>
            <w:webHidden/>
            <w:sz w:val="28"/>
            <w:szCs w:val="28"/>
          </w:rPr>
          <w:instrText xml:space="preserve"> PAGEREF _Toc90890396 \h </w:instrText>
        </w:r>
        <w:r w:rsidRPr="00D063F2">
          <w:rPr>
            <w:webHidden/>
            <w:sz w:val="28"/>
            <w:szCs w:val="28"/>
          </w:rPr>
        </w:r>
        <w:r w:rsidRPr="00D063F2">
          <w:rPr>
            <w:webHidden/>
            <w:sz w:val="28"/>
            <w:szCs w:val="28"/>
          </w:rPr>
          <w:fldChar w:fldCharType="separate"/>
        </w:r>
        <w:r w:rsidR="00F840A5">
          <w:rPr>
            <w:webHidden/>
            <w:sz w:val="28"/>
            <w:szCs w:val="28"/>
          </w:rPr>
          <w:t>1</w:t>
        </w:r>
        <w:r w:rsidRPr="00D063F2">
          <w:rPr>
            <w:webHidden/>
            <w:sz w:val="28"/>
            <w:szCs w:val="28"/>
          </w:rPr>
          <w:fldChar w:fldCharType="end"/>
        </w:r>
      </w:hyperlink>
    </w:p>
    <w:p w14:paraId="4F91ED26" w14:textId="6446571F" w:rsidR="00765DAD" w:rsidRPr="00D063F2" w:rsidRDefault="00765DAD" w:rsidP="00015310">
      <w:pPr>
        <w:pStyle w:val="TOC2"/>
        <w:rPr>
          <w:rFonts w:asciiTheme="minorHAnsi" w:eastAsiaTheme="minorEastAsia" w:hAnsiTheme="minorHAnsi" w:cstheme="minorBidi"/>
          <w:sz w:val="28"/>
          <w:szCs w:val="28"/>
        </w:rPr>
      </w:pPr>
      <w:hyperlink w:anchor="_Toc90890397" w:history="1">
        <w:r w:rsidRPr="00D063F2">
          <w:rPr>
            <w:rStyle w:val="af"/>
            <w:sz w:val="28"/>
            <w:szCs w:val="28"/>
          </w:rPr>
          <w:t>1.3</w:t>
        </w:r>
        <w:r w:rsidRPr="00D063F2">
          <w:rPr>
            <w:rFonts w:asciiTheme="minorHAnsi" w:eastAsiaTheme="minorEastAsia" w:hAnsiTheme="minorHAnsi" w:cstheme="minorBidi"/>
            <w:sz w:val="28"/>
            <w:szCs w:val="28"/>
          </w:rPr>
          <w:tab/>
        </w:r>
        <w:r w:rsidRPr="00D063F2">
          <w:rPr>
            <w:rStyle w:val="af"/>
            <w:sz w:val="28"/>
            <w:szCs w:val="28"/>
          </w:rPr>
          <w:t>实验步骤</w:t>
        </w:r>
        <w:r w:rsidRPr="00D063F2">
          <w:rPr>
            <w:webHidden/>
            <w:sz w:val="28"/>
            <w:szCs w:val="28"/>
          </w:rPr>
          <w:tab/>
        </w:r>
        <w:r w:rsidRPr="00D063F2">
          <w:rPr>
            <w:webHidden/>
            <w:sz w:val="28"/>
            <w:szCs w:val="28"/>
          </w:rPr>
          <w:fldChar w:fldCharType="begin"/>
        </w:r>
        <w:r w:rsidRPr="00D063F2">
          <w:rPr>
            <w:webHidden/>
            <w:sz w:val="28"/>
            <w:szCs w:val="28"/>
          </w:rPr>
          <w:instrText xml:space="preserve"> PAGEREF _Toc90890397 \h </w:instrText>
        </w:r>
        <w:r w:rsidRPr="00D063F2">
          <w:rPr>
            <w:webHidden/>
            <w:sz w:val="28"/>
            <w:szCs w:val="28"/>
          </w:rPr>
        </w:r>
        <w:r w:rsidRPr="00D063F2">
          <w:rPr>
            <w:webHidden/>
            <w:sz w:val="28"/>
            <w:szCs w:val="28"/>
          </w:rPr>
          <w:fldChar w:fldCharType="separate"/>
        </w:r>
        <w:r w:rsidR="00F840A5">
          <w:rPr>
            <w:webHidden/>
            <w:sz w:val="28"/>
            <w:szCs w:val="28"/>
          </w:rPr>
          <w:t>3</w:t>
        </w:r>
        <w:r w:rsidRPr="00D063F2">
          <w:rPr>
            <w:webHidden/>
            <w:sz w:val="28"/>
            <w:szCs w:val="28"/>
          </w:rPr>
          <w:fldChar w:fldCharType="end"/>
        </w:r>
      </w:hyperlink>
    </w:p>
    <w:p w14:paraId="2C439E20" w14:textId="1BFA6646" w:rsidR="00765DAD" w:rsidRPr="00D063F2" w:rsidRDefault="00765DAD" w:rsidP="00015310">
      <w:pPr>
        <w:pStyle w:val="TOC2"/>
        <w:rPr>
          <w:rFonts w:asciiTheme="minorHAnsi" w:eastAsiaTheme="minorEastAsia" w:hAnsiTheme="minorHAnsi" w:cstheme="minorBidi"/>
          <w:sz w:val="28"/>
          <w:szCs w:val="28"/>
        </w:rPr>
      </w:pPr>
      <w:hyperlink w:anchor="_Toc90890398" w:history="1">
        <w:r w:rsidRPr="00D063F2">
          <w:rPr>
            <w:rStyle w:val="af"/>
            <w:sz w:val="28"/>
            <w:szCs w:val="28"/>
          </w:rPr>
          <w:t>1.4</w:t>
        </w:r>
        <w:r w:rsidRPr="00D063F2">
          <w:rPr>
            <w:rFonts w:asciiTheme="minorHAnsi" w:eastAsiaTheme="minorEastAsia" w:hAnsiTheme="minorHAnsi" w:cstheme="minorBidi"/>
            <w:sz w:val="28"/>
            <w:szCs w:val="28"/>
          </w:rPr>
          <w:tab/>
        </w:r>
        <w:r w:rsidRPr="00D063F2">
          <w:rPr>
            <w:rStyle w:val="af"/>
            <w:sz w:val="28"/>
            <w:szCs w:val="28"/>
          </w:rPr>
          <w:t>故障与调试</w:t>
        </w:r>
        <w:r w:rsidRPr="00D063F2">
          <w:rPr>
            <w:webHidden/>
            <w:sz w:val="28"/>
            <w:szCs w:val="28"/>
          </w:rPr>
          <w:tab/>
        </w:r>
        <w:r w:rsidRPr="00D063F2">
          <w:rPr>
            <w:webHidden/>
            <w:sz w:val="28"/>
            <w:szCs w:val="28"/>
          </w:rPr>
          <w:fldChar w:fldCharType="begin"/>
        </w:r>
        <w:r w:rsidRPr="00D063F2">
          <w:rPr>
            <w:webHidden/>
            <w:sz w:val="28"/>
            <w:szCs w:val="28"/>
          </w:rPr>
          <w:instrText xml:space="preserve"> PAGEREF _Toc90890398 \h </w:instrText>
        </w:r>
        <w:r w:rsidRPr="00D063F2">
          <w:rPr>
            <w:webHidden/>
            <w:sz w:val="28"/>
            <w:szCs w:val="28"/>
          </w:rPr>
        </w:r>
        <w:r w:rsidRPr="00D063F2">
          <w:rPr>
            <w:webHidden/>
            <w:sz w:val="28"/>
            <w:szCs w:val="28"/>
          </w:rPr>
          <w:fldChar w:fldCharType="separate"/>
        </w:r>
        <w:r w:rsidR="00F840A5">
          <w:rPr>
            <w:webHidden/>
            <w:sz w:val="28"/>
            <w:szCs w:val="28"/>
          </w:rPr>
          <w:t>5</w:t>
        </w:r>
        <w:r w:rsidRPr="00D063F2">
          <w:rPr>
            <w:webHidden/>
            <w:sz w:val="28"/>
            <w:szCs w:val="28"/>
          </w:rPr>
          <w:fldChar w:fldCharType="end"/>
        </w:r>
      </w:hyperlink>
    </w:p>
    <w:p w14:paraId="39160ADE" w14:textId="563BF291" w:rsidR="00765DAD" w:rsidRPr="00D063F2" w:rsidRDefault="00765DAD" w:rsidP="00015310">
      <w:pPr>
        <w:pStyle w:val="TOC2"/>
        <w:rPr>
          <w:rFonts w:asciiTheme="minorHAnsi" w:eastAsiaTheme="minorEastAsia" w:hAnsiTheme="minorHAnsi" w:cstheme="minorBidi"/>
          <w:sz w:val="28"/>
          <w:szCs w:val="28"/>
        </w:rPr>
      </w:pPr>
      <w:hyperlink w:anchor="_Toc90890399" w:history="1">
        <w:r w:rsidRPr="00D063F2">
          <w:rPr>
            <w:rStyle w:val="af"/>
            <w:sz w:val="28"/>
            <w:szCs w:val="28"/>
          </w:rPr>
          <w:t>1.5</w:t>
        </w:r>
        <w:r w:rsidRPr="00D063F2">
          <w:rPr>
            <w:rFonts w:asciiTheme="minorHAnsi" w:eastAsiaTheme="minorEastAsia" w:hAnsiTheme="minorHAnsi" w:cstheme="minorBidi"/>
            <w:sz w:val="28"/>
            <w:szCs w:val="28"/>
          </w:rPr>
          <w:tab/>
        </w:r>
        <w:r w:rsidRPr="00D063F2">
          <w:rPr>
            <w:rStyle w:val="af"/>
            <w:sz w:val="28"/>
            <w:szCs w:val="28"/>
          </w:rPr>
          <w:t>测试与分析</w:t>
        </w:r>
        <w:r w:rsidRPr="00D063F2">
          <w:rPr>
            <w:webHidden/>
            <w:sz w:val="28"/>
            <w:szCs w:val="28"/>
          </w:rPr>
          <w:tab/>
        </w:r>
        <w:r w:rsidRPr="00D063F2">
          <w:rPr>
            <w:webHidden/>
            <w:sz w:val="28"/>
            <w:szCs w:val="28"/>
          </w:rPr>
          <w:fldChar w:fldCharType="begin"/>
        </w:r>
        <w:r w:rsidRPr="00D063F2">
          <w:rPr>
            <w:webHidden/>
            <w:sz w:val="28"/>
            <w:szCs w:val="28"/>
          </w:rPr>
          <w:instrText xml:space="preserve"> PAGEREF _Toc90890399 \h </w:instrText>
        </w:r>
        <w:r w:rsidRPr="00D063F2">
          <w:rPr>
            <w:webHidden/>
            <w:sz w:val="28"/>
            <w:szCs w:val="28"/>
          </w:rPr>
        </w:r>
        <w:r w:rsidRPr="00D063F2">
          <w:rPr>
            <w:webHidden/>
            <w:sz w:val="28"/>
            <w:szCs w:val="28"/>
          </w:rPr>
          <w:fldChar w:fldCharType="separate"/>
        </w:r>
        <w:r w:rsidR="00F840A5">
          <w:rPr>
            <w:webHidden/>
            <w:sz w:val="28"/>
            <w:szCs w:val="28"/>
          </w:rPr>
          <w:t>6</w:t>
        </w:r>
        <w:r w:rsidRPr="00D063F2">
          <w:rPr>
            <w:webHidden/>
            <w:sz w:val="28"/>
            <w:szCs w:val="28"/>
          </w:rPr>
          <w:fldChar w:fldCharType="end"/>
        </w:r>
      </w:hyperlink>
    </w:p>
    <w:p w14:paraId="1DABA6F0" w14:textId="20EFB6C3" w:rsidR="00765DAD" w:rsidRPr="00D063F2" w:rsidRDefault="00765DAD" w:rsidP="00765DAD">
      <w:pPr>
        <w:pStyle w:val="TOC1"/>
        <w:rPr>
          <w:rFonts w:asciiTheme="minorHAnsi" w:eastAsiaTheme="minorEastAsia" w:hAnsiTheme="minorHAnsi" w:cstheme="minorBidi"/>
          <w:sz w:val="28"/>
          <w:szCs w:val="28"/>
        </w:rPr>
      </w:pPr>
      <w:hyperlink w:anchor="_Toc90890400" w:history="1">
        <w:r w:rsidRPr="00D063F2">
          <w:rPr>
            <w:rStyle w:val="af"/>
            <w:sz w:val="28"/>
            <w:szCs w:val="28"/>
          </w:rPr>
          <w:t>2</w:t>
        </w:r>
        <w:r w:rsidRPr="00D063F2">
          <w:rPr>
            <w:rFonts w:asciiTheme="minorHAnsi" w:eastAsiaTheme="minorEastAsia" w:hAnsiTheme="minorHAnsi" w:cstheme="minorBidi"/>
            <w:sz w:val="28"/>
            <w:szCs w:val="28"/>
          </w:rPr>
          <w:tab/>
        </w:r>
        <w:r w:rsidRPr="00D063F2">
          <w:rPr>
            <w:rStyle w:val="af"/>
            <w:sz w:val="28"/>
            <w:szCs w:val="28"/>
          </w:rPr>
          <w:t>RISC-V</w:t>
        </w:r>
        <w:r w:rsidRPr="00D063F2">
          <w:rPr>
            <w:rStyle w:val="af"/>
            <w:sz w:val="28"/>
            <w:szCs w:val="28"/>
          </w:rPr>
          <w:t>现代时序中断机制实现</w:t>
        </w:r>
        <w:r w:rsidRPr="00D063F2">
          <w:rPr>
            <w:webHidden/>
            <w:sz w:val="28"/>
            <w:szCs w:val="28"/>
          </w:rPr>
          <w:tab/>
        </w:r>
        <w:r w:rsidRPr="00D063F2">
          <w:rPr>
            <w:webHidden/>
            <w:sz w:val="28"/>
            <w:szCs w:val="28"/>
          </w:rPr>
          <w:fldChar w:fldCharType="begin"/>
        </w:r>
        <w:r w:rsidRPr="00D063F2">
          <w:rPr>
            <w:webHidden/>
            <w:sz w:val="28"/>
            <w:szCs w:val="28"/>
          </w:rPr>
          <w:instrText xml:space="preserve"> PAGEREF _Toc90890400 \h </w:instrText>
        </w:r>
        <w:r w:rsidRPr="00D063F2">
          <w:rPr>
            <w:webHidden/>
            <w:sz w:val="28"/>
            <w:szCs w:val="28"/>
          </w:rPr>
        </w:r>
        <w:r w:rsidRPr="00D063F2">
          <w:rPr>
            <w:webHidden/>
            <w:sz w:val="28"/>
            <w:szCs w:val="28"/>
          </w:rPr>
          <w:fldChar w:fldCharType="separate"/>
        </w:r>
        <w:r w:rsidR="00F840A5">
          <w:rPr>
            <w:webHidden/>
            <w:sz w:val="28"/>
            <w:szCs w:val="28"/>
          </w:rPr>
          <w:t>7</w:t>
        </w:r>
        <w:r w:rsidRPr="00D063F2">
          <w:rPr>
            <w:webHidden/>
            <w:sz w:val="28"/>
            <w:szCs w:val="28"/>
          </w:rPr>
          <w:fldChar w:fldCharType="end"/>
        </w:r>
      </w:hyperlink>
    </w:p>
    <w:p w14:paraId="5D30192E" w14:textId="522ED440" w:rsidR="00765DAD" w:rsidRPr="00D063F2" w:rsidRDefault="00765DAD" w:rsidP="00015310">
      <w:pPr>
        <w:pStyle w:val="TOC2"/>
        <w:rPr>
          <w:rFonts w:asciiTheme="minorHAnsi" w:eastAsiaTheme="minorEastAsia" w:hAnsiTheme="minorHAnsi" w:cstheme="minorBidi"/>
          <w:sz w:val="28"/>
          <w:szCs w:val="28"/>
        </w:rPr>
      </w:pPr>
      <w:hyperlink w:anchor="_Toc90890401" w:history="1">
        <w:r w:rsidRPr="00D063F2">
          <w:rPr>
            <w:rStyle w:val="af"/>
            <w:sz w:val="28"/>
            <w:szCs w:val="28"/>
          </w:rPr>
          <w:t>2.1</w:t>
        </w:r>
        <w:r w:rsidRPr="00D063F2">
          <w:rPr>
            <w:rFonts w:asciiTheme="minorHAnsi" w:eastAsiaTheme="minorEastAsia" w:hAnsiTheme="minorHAnsi" w:cstheme="minorBidi"/>
            <w:sz w:val="28"/>
            <w:szCs w:val="28"/>
          </w:rPr>
          <w:tab/>
        </w:r>
        <w:r w:rsidRPr="00D063F2">
          <w:rPr>
            <w:rStyle w:val="af"/>
            <w:sz w:val="28"/>
            <w:szCs w:val="28"/>
          </w:rPr>
          <w:t>设计要求</w:t>
        </w:r>
        <w:r w:rsidRPr="00D063F2">
          <w:rPr>
            <w:webHidden/>
            <w:sz w:val="28"/>
            <w:szCs w:val="28"/>
          </w:rPr>
          <w:tab/>
        </w:r>
        <w:r w:rsidRPr="00D063F2">
          <w:rPr>
            <w:webHidden/>
            <w:sz w:val="28"/>
            <w:szCs w:val="28"/>
          </w:rPr>
          <w:fldChar w:fldCharType="begin"/>
        </w:r>
        <w:r w:rsidRPr="00D063F2">
          <w:rPr>
            <w:webHidden/>
            <w:sz w:val="28"/>
            <w:szCs w:val="28"/>
          </w:rPr>
          <w:instrText xml:space="preserve"> PAGEREF _Toc90890401 \h </w:instrText>
        </w:r>
        <w:r w:rsidRPr="00D063F2">
          <w:rPr>
            <w:webHidden/>
            <w:sz w:val="28"/>
            <w:szCs w:val="28"/>
          </w:rPr>
        </w:r>
        <w:r w:rsidRPr="00D063F2">
          <w:rPr>
            <w:webHidden/>
            <w:sz w:val="28"/>
            <w:szCs w:val="28"/>
          </w:rPr>
          <w:fldChar w:fldCharType="separate"/>
        </w:r>
        <w:r w:rsidR="00F840A5">
          <w:rPr>
            <w:webHidden/>
            <w:sz w:val="28"/>
            <w:szCs w:val="28"/>
          </w:rPr>
          <w:t>7</w:t>
        </w:r>
        <w:r w:rsidRPr="00D063F2">
          <w:rPr>
            <w:webHidden/>
            <w:sz w:val="28"/>
            <w:szCs w:val="28"/>
          </w:rPr>
          <w:fldChar w:fldCharType="end"/>
        </w:r>
      </w:hyperlink>
    </w:p>
    <w:p w14:paraId="1942EB4E" w14:textId="0FDD9BA5" w:rsidR="00765DAD" w:rsidRPr="00D063F2" w:rsidRDefault="00765DAD" w:rsidP="00015310">
      <w:pPr>
        <w:pStyle w:val="TOC2"/>
        <w:rPr>
          <w:rFonts w:asciiTheme="minorHAnsi" w:eastAsiaTheme="minorEastAsia" w:hAnsiTheme="minorHAnsi" w:cstheme="minorBidi"/>
          <w:sz w:val="28"/>
          <w:szCs w:val="28"/>
        </w:rPr>
      </w:pPr>
      <w:hyperlink w:anchor="_Toc90890402" w:history="1">
        <w:r w:rsidRPr="00D063F2">
          <w:rPr>
            <w:rStyle w:val="af"/>
            <w:sz w:val="28"/>
            <w:szCs w:val="28"/>
          </w:rPr>
          <w:t>2.2</w:t>
        </w:r>
        <w:r w:rsidRPr="00D063F2">
          <w:rPr>
            <w:rFonts w:asciiTheme="minorHAnsi" w:eastAsiaTheme="minorEastAsia" w:hAnsiTheme="minorHAnsi" w:cstheme="minorBidi"/>
            <w:sz w:val="28"/>
            <w:szCs w:val="28"/>
          </w:rPr>
          <w:tab/>
        </w:r>
        <w:r w:rsidRPr="00D063F2">
          <w:rPr>
            <w:rStyle w:val="af"/>
            <w:sz w:val="28"/>
            <w:szCs w:val="28"/>
          </w:rPr>
          <w:t>方案设计</w:t>
        </w:r>
        <w:r w:rsidRPr="00D063F2">
          <w:rPr>
            <w:webHidden/>
            <w:sz w:val="28"/>
            <w:szCs w:val="28"/>
          </w:rPr>
          <w:tab/>
        </w:r>
        <w:r w:rsidRPr="00D063F2">
          <w:rPr>
            <w:webHidden/>
            <w:sz w:val="28"/>
            <w:szCs w:val="28"/>
          </w:rPr>
          <w:fldChar w:fldCharType="begin"/>
        </w:r>
        <w:r w:rsidRPr="00D063F2">
          <w:rPr>
            <w:webHidden/>
            <w:sz w:val="28"/>
            <w:szCs w:val="28"/>
          </w:rPr>
          <w:instrText xml:space="preserve"> PAGEREF _Toc90890402 \h </w:instrText>
        </w:r>
        <w:r w:rsidRPr="00D063F2">
          <w:rPr>
            <w:webHidden/>
            <w:sz w:val="28"/>
            <w:szCs w:val="28"/>
          </w:rPr>
        </w:r>
        <w:r w:rsidRPr="00D063F2">
          <w:rPr>
            <w:webHidden/>
            <w:sz w:val="28"/>
            <w:szCs w:val="28"/>
          </w:rPr>
          <w:fldChar w:fldCharType="separate"/>
        </w:r>
        <w:r w:rsidR="00F840A5">
          <w:rPr>
            <w:webHidden/>
            <w:sz w:val="28"/>
            <w:szCs w:val="28"/>
          </w:rPr>
          <w:t>7</w:t>
        </w:r>
        <w:r w:rsidRPr="00D063F2">
          <w:rPr>
            <w:webHidden/>
            <w:sz w:val="28"/>
            <w:szCs w:val="28"/>
          </w:rPr>
          <w:fldChar w:fldCharType="end"/>
        </w:r>
      </w:hyperlink>
    </w:p>
    <w:p w14:paraId="3749D0E6" w14:textId="3ED7BDEF" w:rsidR="00765DAD" w:rsidRPr="00D063F2" w:rsidRDefault="00765DAD" w:rsidP="00015310">
      <w:pPr>
        <w:pStyle w:val="TOC2"/>
        <w:rPr>
          <w:rFonts w:asciiTheme="minorHAnsi" w:eastAsiaTheme="minorEastAsia" w:hAnsiTheme="minorHAnsi" w:cstheme="minorBidi"/>
          <w:sz w:val="28"/>
          <w:szCs w:val="28"/>
        </w:rPr>
      </w:pPr>
      <w:hyperlink w:anchor="_Toc90890403" w:history="1">
        <w:r w:rsidRPr="00D063F2">
          <w:rPr>
            <w:rStyle w:val="af"/>
            <w:sz w:val="28"/>
            <w:szCs w:val="28"/>
          </w:rPr>
          <w:t>2.3</w:t>
        </w:r>
        <w:r w:rsidRPr="00D063F2">
          <w:rPr>
            <w:rFonts w:asciiTheme="minorHAnsi" w:eastAsiaTheme="minorEastAsia" w:hAnsiTheme="minorHAnsi" w:cstheme="minorBidi"/>
            <w:sz w:val="28"/>
            <w:szCs w:val="28"/>
          </w:rPr>
          <w:tab/>
        </w:r>
        <w:r w:rsidRPr="00D063F2">
          <w:rPr>
            <w:rStyle w:val="af"/>
            <w:sz w:val="28"/>
            <w:szCs w:val="28"/>
          </w:rPr>
          <w:t>实验步骤</w:t>
        </w:r>
        <w:r w:rsidRPr="00D063F2">
          <w:rPr>
            <w:webHidden/>
            <w:sz w:val="28"/>
            <w:szCs w:val="28"/>
          </w:rPr>
          <w:tab/>
        </w:r>
        <w:r w:rsidRPr="00D063F2">
          <w:rPr>
            <w:webHidden/>
            <w:sz w:val="28"/>
            <w:szCs w:val="28"/>
          </w:rPr>
          <w:fldChar w:fldCharType="begin"/>
        </w:r>
        <w:r w:rsidRPr="00D063F2">
          <w:rPr>
            <w:webHidden/>
            <w:sz w:val="28"/>
            <w:szCs w:val="28"/>
          </w:rPr>
          <w:instrText xml:space="preserve"> PAGEREF _Toc90890403 \h </w:instrText>
        </w:r>
        <w:r w:rsidRPr="00D063F2">
          <w:rPr>
            <w:webHidden/>
            <w:sz w:val="28"/>
            <w:szCs w:val="28"/>
          </w:rPr>
        </w:r>
        <w:r w:rsidRPr="00D063F2">
          <w:rPr>
            <w:webHidden/>
            <w:sz w:val="28"/>
            <w:szCs w:val="28"/>
          </w:rPr>
          <w:fldChar w:fldCharType="separate"/>
        </w:r>
        <w:r w:rsidR="00F840A5">
          <w:rPr>
            <w:webHidden/>
            <w:sz w:val="28"/>
            <w:szCs w:val="28"/>
          </w:rPr>
          <w:t>8</w:t>
        </w:r>
        <w:r w:rsidRPr="00D063F2">
          <w:rPr>
            <w:webHidden/>
            <w:sz w:val="28"/>
            <w:szCs w:val="28"/>
          </w:rPr>
          <w:fldChar w:fldCharType="end"/>
        </w:r>
      </w:hyperlink>
    </w:p>
    <w:p w14:paraId="25DFDEEC" w14:textId="5777E15C" w:rsidR="00765DAD" w:rsidRPr="00D063F2" w:rsidRDefault="00765DAD" w:rsidP="00015310">
      <w:pPr>
        <w:pStyle w:val="TOC2"/>
        <w:rPr>
          <w:rFonts w:asciiTheme="minorHAnsi" w:eastAsiaTheme="minorEastAsia" w:hAnsiTheme="minorHAnsi" w:cstheme="minorBidi"/>
          <w:sz w:val="28"/>
          <w:szCs w:val="28"/>
        </w:rPr>
      </w:pPr>
      <w:hyperlink w:anchor="_Toc90890404" w:history="1">
        <w:r w:rsidRPr="00D063F2">
          <w:rPr>
            <w:rStyle w:val="af"/>
            <w:sz w:val="28"/>
            <w:szCs w:val="28"/>
          </w:rPr>
          <w:t>2.4</w:t>
        </w:r>
        <w:r w:rsidRPr="00D063F2">
          <w:rPr>
            <w:rFonts w:asciiTheme="minorHAnsi" w:eastAsiaTheme="minorEastAsia" w:hAnsiTheme="minorHAnsi" w:cstheme="minorBidi"/>
            <w:sz w:val="28"/>
            <w:szCs w:val="28"/>
          </w:rPr>
          <w:tab/>
        </w:r>
        <w:r w:rsidRPr="00D063F2">
          <w:rPr>
            <w:rStyle w:val="af"/>
            <w:sz w:val="28"/>
            <w:szCs w:val="28"/>
          </w:rPr>
          <w:t>故障与调试</w:t>
        </w:r>
        <w:r w:rsidRPr="00D063F2">
          <w:rPr>
            <w:webHidden/>
            <w:sz w:val="28"/>
            <w:szCs w:val="28"/>
          </w:rPr>
          <w:tab/>
        </w:r>
        <w:r w:rsidRPr="00D063F2">
          <w:rPr>
            <w:webHidden/>
            <w:sz w:val="28"/>
            <w:szCs w:val="28"/>
          </w:rPr>
          <w:fldChar w:fldCharType="begin"/>
        </w:r>
        <w:r w:rsidRPr="00D063F2">
          <w:rPr>
            <w:webHidden/>
            <w:sz w:val="28"/>
            <w:szCs w:val="28"/>
          </w:rPr>
          <w:instrText xml:space="preserve"> PAGEREF _Toc90890404 \h </w:instrText>
        </w:r>
        <w:r w:rsidRPr="00D063F2">
          <w:rPr>
            <w:webHidden/>
            <w:sz w:val="28"/>
            <w:szCs w:val="28"/>
          </w:rPr>
        </w:r>
        <w:r w:rsidRPr="00D063F2">
          <w:rPr>
            <w:webHidden/>
            <w:sz w:val="28"/>
            <w:szCs w:val="28"/>
          </w:rPr>
          <w:fldChar w:fldCharType="separate"/>
        </w:r>
        <w:r w:rsidR="00F840A5">
          <w:rPr>
            <w:webHidden/>
            <w:sz w:val="28"/>
            <w:szCs w:val="28"/>
          </w:rPr>
          <w:t>12</w:t>
        </w:r>
        <w:r w:rsidRPr="00D063F2">
          <w:rPr>
            <w:webHidden/>
            <w:sz w:val="28"/>
            <w:szCs w:val="28"/>
          </w:rPr>
          <w:fldChar w:fldCharType="end"/>
        </w:r>
      </w:hyperlink>
    </w:p>
    <w:p w14:paraId="1877D5A2" w14:textId="741EC86D" w:rsidR="00765DAD" w:rsidRPr="00D063F2" w:rsidRDefault="00765DAD" w:rsidP="00015310">
      <w:pPr>
        <w:pStyle w:val="TOC2"/>
        <w:rPr>
          <w:rFonts w:asciiTheme="minorHAnsi" w:eastAsiaTheme="minorEastAsia" w:hAnsiTheme="minorHAnsi" w:cstheme="minorBidi"/>
          <w:sz w:val="28"/>
          <w:szCs w:val="28"/>
        </w:rPr>
      </w:pPr>
      <w:hyperlink w:anchor="_Toc90890405" w:history="1">
        <w:r w:rsidRPr="00D063F2">
          <w:rPr>
            <w:rStyle w:val="af"/>
            <w:sz w:val="28"/>
            <w:szCs w:val="28"/>
          </w:rPr>
          <w:t>2.5</w:t>
        </w:r>
        <w:r w:rsidRPr="00D063F2">
          <w:rPr>
            <w:rFonts w:asciiTheme="minorHAnsi" w:eastAsiaTheme="minorEastAsia" w:hAnsiTheme="minorHAnsi" w:cstheme="minorBidi"/>
            <w:sz w:val="28"/>
            <w:szCs w:val="28"/>
          </w:rPr>
          <w:tab/>
        </w:r>
        <w:r w:rsidRPr="00D063F2">
          <w:rPr>
            <w:rStyle w:val="af"/>
            <w:sz w:val="28"/>
            <w:szCs w:val="28"/>
          </w:rPr>
          <w:t>测试与分析</w:t>
        </w:r>
        <w:r w:rsidRPr="00D063F2">
          <w:rPr>
            <w:webHidden/>
            <w:sz w:val="28"/>
            <w:szCs w:val="28"/>
          </w:rPr>
          <w:tab/>
        </w:r>
        <w:r w:rsidRPr="00D063F2">
          <w:rPr>
            <w:webHidden/>
            <w:sz w:val="28"/>
            <w:szCs w:val="28"/>
          </w:rPr>
          <w:fldChar w:fldCharType="begin"/>
        </w:r>
        <w:r w:rsidRPr="00D063F2">
          <w:rPr>
            <w:webHidden/>
            <w:sz w:val="28"/>
            <w:szCs w:val="28"/>
          </w:rPr>
          <w:instrText xml:space="preserve"> PAGEREF _Toc90890405 \h </w:instrText>
        </w:r>
        <w:r w:rsidRPr="00D063F2">
          <w:rPr>
            <w:webHidden/>
            <w:sz w:val="28"/>
            <w:szCs w:val="28"/>
          </w:rPr>
        </w:r>
        <w:r w:rsidRPr="00D063F2">
          <w:rPr>
            <w:webHidden/>
            <w:sz w:val="28"/>
            <w:szCs w:val="28"/>
          </w:rPr>
          <w:fldChar w:fldCharType="separate"/>
        </w:r>
        <w:r w:rsidR="00F840A5">
          <w:rPr>
            <w:webHidden/>
            <w:sz w:val="28"/>
            <w:szCs w:val="28"/>
          </w:rPr>
          <w:t>12</w:t>
        </w:r>
        <w:r w:rsidRPr="00D063F2">
          <w:rPr>
            <w:webHidden/>
            <w:sz w:val="28"/>
            <w:szCs w:val="28"/>
          </w:rPr>
          <w:fldChar w:fldCharType="end"/>
        </w:r>
      </w:hyperlink>
    </w:p>
    <w:p w14:paraId="484B6FC8" w14:textId="693F6184" w:rsidR="00765DAD" w:rsidRPr="00D063F2" w:rsidRDefault="00765DAD" w:rsidP="00765DAD">
      <w:pPr>
        <w:pStyle w:val="TOC1"/>
        <w:rPr>
          <w:rFonts w:asciiTheme="minorHAnsi" w:eastAsiaTheme="minorEastAsia" w:hAnsiTheme="minorHAnsi" w:cstheme="minorBidi"/>
          <w:sz w:val="28"/>
          <w:szCs w:val="28"/>
        </w:rPr>
      </w:pPr>
      <w:hyperlink w:anchor="_Toc90890406" w:history="1">
        <w:r w:rsidRPr="00D063F2">
          <w:rPr>
            <w:rStyle w:val="af"/>
            <w:sz w:val="28"/>
            <w:szCs w:val="28"/>
          </w:rPr>
          <w:t>3</w:t>
        </w:r>
        <w:r w:rsidRPr="00D063F2">
          <w:rPr>
            <w:rFonts w:asciiTheme="minorHAnsi" w:eastAsiaTheme="minorEastAsia" w:hAnsiTheme="minorHAnsi" w:cstheme="minorBidi"/>
            <w:sz w:val="28"/>
            <w:szCs w:val="28"/>
          </w:rPr>
          <w:tab/>
        </w:r>
        <w:r w:rsidRPr="00D063F2">
          <w:rPr>
            <w:rStyle w:val="af"/>
            <w:sz w:val="28"/>
            <w:szCs w:val="28"/>
          </w:rPr>
          <w:t>总结与心得</w:t>
        </w:r>
        <w:r w:rsidRPr="00D063F2">
          <w:rPr>
            <w:webHidden/>
            <w:sz w:val="28"/>
            <w:szCs w:val="28"/>
          </w:rPr>
          <w:tab/>
        </w:r>
        <w:r w:rsidRPr="00D063F2">
          <w:rPr>
            <w:webHidden/>
            <w:sz w:val="28"/>
            <w:szCs w:val="28"/>
          </w:rPr>
          <w:fldChar w:fldCharType="begin"/>
        </w:r>
        <w:r w:rsidRPr="00D063F2">
          <w:rPr>
            <w:webHidden/>
            <w:sz w:val="28"/>
            <w:szCs w:val="28"/>
          </w:rPr>
          <w:instrText xml:space="preserve"> PAGEREF _Toc90890406 \h </w:instrText>
        </w:r>
        <w:r w:rsidRPr="00D063F2">
          <w:rPr>
            <w:webHidden/>
            <w:sz w:val="28"/>
            <w:szCs w:val="28"/>
          </w:rPr>
        </w:r>
        <w:r w:rsidRPr="00D063F2">
          <w:rPr>
            <w:webHidden/>
            <w:sz w:val="28"/>
            <w:szCs w:val="28"/>
          </w:rPr>
          <w:fldChar w:fldCharType="separate"/>
        </w:r>
        <w:r w:rsidR="00F840A5">
          <w:rPr>
            <w:webHidden/>
            <w:sz w:val="28"/>
            <w:szCs w:val="28"/>
          </w:rPr>
          <w:t>14</w:t>
        </w:r>
        <w:r w:rsidRPr="00D063F2">
          <w:rPr>
            <w:webHidden/>
            <w:sz w:val="28"/>
            <w:szCs w:val="28"/>
          </w:rPr>
          <w:fldChar w:fldCharType="end"/>
        </w:r>
      </w:hyperlink>
    </w:p>
    <w:p w14:paraId="110C33E2" w14:textId="1DE699E8" w:rsidR="00765DAD" w:rsidRPr="00D063F2" w:rsidRDefault="00765DAD" w:rsidP="00015310">
      <w:pPr>
        <w:pStyle w:val="TOC2"/>
        <w:rPr>
          <w:rFonts w:asciiTheme="minorHAnsi" w:eastAsiaTheme="minorEastAsia" w:hAnsiTheme="minorHAnsi" w:cstheme="minorBidi"/>
          <w:sz w:val="28"/>
          <w:szCs w:val="28"/>
        </w:rPr>
      </w:pPr>
      <w:hyperlink w:anchor="_Toc90890407" w:history="1">
        <w:r w:rsidRPr="00D063F2">
          <w:rPr>
            <w:rStyle w:val="af"/>
            <w:sz w:val="28"/>
            <w:szCs w:val="28"/>
          </w:rPr>
          <w:t>3.1</w:t>
        </w:r>
        <w:r w:rsidRPr="00D063F2">
          <w:rPr>
            <w:rFonts w:asciiTheme="minorHAnsi" w:eastAsiaTheme="minorEastAsia" w:hAnsiTheme="minorHAnsi" w:cstheme="minorBidi"/>
            <w:sz w:val="28"/>
            <w:szCs w:val="28"/>
          </w:rPr>
          <w:tab/>
        </w:r>
        <w:r w:rsidRPr="00D063F2">
          <w:rPr>
            <w:rStyle w:val="af"/>
            <w:sz w:val="28"/>
            <w:szCs w:val="28"/>
          </w:rPr>
          <w:t>实验总结</w:t>
        </w:r>
        <w:r w:rsidRPr="00D063F2">
          <w:rPr>
            <w:webHidden/>
            <w:sz w:val="28"/>
            <w:szCs w:val="28"/>
          </w:rPr>
          <w:tab/>
        </w:r>
        <w:r w:rsidRPr="00D063F2">
          <w:rPr>
            <w:webHidden/>
            <w:sz w:val="28"/>
            <w:szCs w:val="28"/>
          </w:rPr>
          <w:fldChar w:fldCharType="begin"/>
        </w:r>
        <w:r w:rsidRPr="00D063F2">
          <w:rPr>
            <w:webHidden/>
            <w:sz w:val="28"/>
            <w:szCs w:val="28"/>
          </w:rPr>
          <w:instrText xml:space="preserve"> PAGEREF _Toc90890407 \h </w:instrText>
        </w:r>
        <w:r w:rsidRPr="00D063F2">
          <w:rPr>
            <w:webHidden/>
            <w:sz w:val="28"/>
            <w:szCs w:val="28"/>
          </w:rPr>
        </w:r>
        <w:r w:rsidRPr="00D063F2">
          <w:rPr>
            <w:webHidden/>
            <w:sz w:val="28"/>
            <w:szCs w:val="28"/>
          </w:rPr>
          <w:fldChar w:fldCharType="separate"/>
        </w:r>
        <w:r w:rsidR="00F840A5">
          <w:rPr>
            <w:webHidden/>
            <w:sz w:val="28"/>
            <w:szCs w:val="28"/>
          </w:rPr>
          <w:t>14</w:t>
        </w:r>
        <w:r w:rsidRPr="00D063F2">
          <w:rPr>
            <w:webHidden/>
            <w:sz w:val="28"/>
            <w:szCs w:val="28"/>
          </w:rPr>
          <w:fldChar w:fldCharType="end"/>
        </w:r>
      </w:hyperlink>
    </w:p>
    <w:p w14:paraId="1C2F31FB" w14:textId="69FDBEA7" w:rsidR="00765DAD" w:rsidRPr="00D063F2" w:rsidRDefault="00765DAD" w:rsidP="00015310">
      <w:pPr>
        <w:pStyle w:val="TOC2"/>
        <w:rPr>
          <w:rFonts w:asciiTheme="minorHAnsi" w:eastAsiaTheme="minorEastAsia" w:hAnsiTheme="minorHAnsi" w:cstheme="minorBidi"/>
          <w:sz w:val="28"/>
          <w:szCs w:val="28"/>
        </w:rPr>
      </w:pPr>
      <w:hyperlink w:anchor="_Toc90890408" w:history="1">
        <w:r w:rsidRPr="00D063F2">
          <w:rPr>
            <w:rStyle w:val="af"/>
            <w:sz w:val="28"/>
            <w:szCs w:val="28"/>
          </w:rPr>
          <w:t>3.2</w:t>
        </w:r>
        <w:r w:rsidRPr="00D063F2">
          <w:rPr>
            <w:rFonts w:asciiTheme="minorHAnsi" w:eastAsiaTheme="minorEastAsia" w:hAnsiTheme="minorHAnsi" w:cstheme="minorBidi"/>
            <w:sz w:val="28"/>
            <w:szCs w:val="28"/>
          </w:rPr>
          <w:tab/>
        </w:r>
        <w:r w:rsidRPr="00D063F2">
          <w:rPr>
            <w:rStyle w:val="af"/>
            <w:sz w:val="28"/>
            <w:szCs w:val="28"/>
          </w:rPr>
          <w:t>实验心得</w:t>
        </w:r>
        <w:r w:rsidRPr="00D063F2">
          <w:rPr>
            <w:webHidden/>
            <w:sz w:val="28"/>
            <w:szCs w:val="28"/>
          </w:rPr>
          <w:tab/>
        </w:r>
        <w:r w:rsidRPr="00D063F2">
          <w:rPr>
            <w:webHidden/>
            <w:sz w:val="28"/>
            <w:szCs w:val="28"/>
          </w:rPr>
          <w:fldChar w:fldCharType="begin"/>
        </w:r>
        <w:r w:rsidRPr="00D063F2">
          <w:rPr>
            <w:webHidden/>
            <w:sz w:val="28"/>
            <w:szCs w:val="28"/>
          </w:rPr>
          <w:instrText xml:space="preserve"> PAGEREF _Toc90890408 \h </w:instrText>
        </w:r>
        <w:r w:rsidRPr="00D063F2">
          <w:rPr>
            <w:webHidden/>
            <w:sz w:val="28"/>
            <w:szCs w:val="28"/>
          </w:rPr>
        </w:r>
        <w:r w:rsidRPr="00D063F2">
          <w:rPr>
            <w:webHidden/>
            <w:sz w:val="28"/>
            <w:szCs w:val="28"/>
          </w:rPr>
          <w:fldChar w:fldCharType="separate"/>
        </w:r>
        <w:r w:rsidR="00F840A5">
          <w:rPr>
            <w:webHidden/>
            <w:sz w:val="28"/>
            <w:szCs w:val="28"/>
          </w:rPr>
          <w:t>14</w:t>
        </w:r>
        <w:r w:rsidRPr="00D063F2">
          <w:rPr>
            <w:webHidden/>
            <w:sz w:val="28"/>
            <w:szCs w:val="28"/>
          </w:rPr>
          <w:fldChar w:fldCharType="end"/>
        </w:r>
      </w:hyperlink>
    </w:p>
    <w:p w14:paraId="599D2B98" w14:textId="67972FE7" w:rsidR="00765DAD" w:rsidRPr="00D063F2" w:rsidRDefault="00765DAD" w:rsidP="00765DAD">
      <w:pPr>
        <w:pStyle w:val="TOC1"/>
        <w:rPr>
          <w:rFonts w:asciiTheme="minorHAnsi" w:eastAsiaTheme="minorEastAsia" w:hAnsiTheme="minorHAnsi" w:cstheme="minorBidi"/>
          <w:sz w:val="28"/>
          <w:szCs w:val="28"/>
        </w:rPr>
      </w:pPr>
      <w:hyperlink w:anchor="_Toc90890409" w:history="1">
        <w:r w:rsidRPr="00D063F2">
          <w:rPr>
            <w:rStyle w:val="af"/>
            <w:sz w:val="28"/>
            <w:szCs w:val="28"/>
          </w:rPr>
          <w:t>参考文献</w:t>
        </w:r>
        <w:r w:rsidRPr="00D063F2">
          <w:rPr>
            <w:webHidden/>
            <w:sz w:val="28"/>
            <w:szCs w:val="28"/>
          </w:rPr>
          <w:tab/>
        </w:r>
        <w:r w:rsidRPr="00D063F2">
          <w:rPr>
            <w:webHidden/>
            <w:sz w:val="28"/>
            <w:szCs w:val="28"/>
          </w:rPr>
          <w:fldChar w:fldCharType="begin"/>
        </w:r>
        <w:r w:rsidRPr="00D063F2">
          <w:rPr>
            <w:webHidden/>
            <w:sz w:val="28"/>
            <w:szCs w:val="28"/>
          </w:rPr>
          <w:instrText xml:space="preserve"> PAGEREF _Toc90890409 \h </w:instrText>
        </w:r>
        <w:r w:rsidRPr="00D063F2">
          <w:rPr>
            <w:webHidden/>
            <w:sz w:val="28"/>
            <w:szCs w:val="28"/>
          </w:rPr>
        </w:r>
        <w:r w:rsidRPr="00D063F2">
          <w:rPr>
            <w:webHidden/>
            <w:sz w:val="28"/>
            <w:szCs w:val="28"/>
          </w:rPr>
          <w:fldChar w:fldCharType="separate"/>
        </w:r>
        <w:r w:rsidR="00F840A5">
          <w:rPr>
            <w:webHidden/>
            <w:sz w:val="28"/>
            <w:szCs w:val="28"/>
          </w:rPr>
          <w:t>15</w:t>
        </w:r>
        <w:r w:rsidRPr="00D063F2">
          <w:rPr>
            <w:webHidden/>
            <w:sz w:val="28"/>
            <w:szCs w:val="28"/>
          </w:rPr>
          <w:fldChar w:fldCharType="end"/>
        </w:r>
      </w:hyperlink>
    </w:p>
    <w:p w14:paraId="2CEFBBA9" w14:textId="7D9E5602" w:rsidR="000C5960" w:rsidRDefault="000C5960">
      <w:pPr>
        <w:sectPr w:rsidR="000C5960" w:rsidSect="00F5775D">
          <w:headerReference w:type="default" r:id="rId16"/>
          <w:footerReference w:type="default" r:id="rId17"/>
          <w:footnotePr>
            <w:numRestart w:val="eachPage"/>
          </w:footnotePr>
          <w:pgSz w:w="11906" w:h="16838"/>
          <w:pgMar w:top="1843" w:right="1531" w:bottom="1588" w:left="1531" w:header="851" w:footer="992" w:gutter="0"/>
          <w:pgNumType w:fmt="upperRoman" w:start="1"/>
          <w:cols w:space="720"/>
          <w:docGrid w:type="linesAndChars" w:linePitch="459"/>
        </w:sectPr>
      </w:pPr>
      <w:r w:rsidRPr="00D063F2">
        <w:rPr>
          <w:sz w:val="28"/>
          <w:szCs w:val="28"/>
        </w:rPr>
        <w:fldChar w:fldCharType="end"/>
      </w:r>
    </w:p>
    <w:p w14:paraId="03FF18CA" w14:textId="5A42A178" w:rsidR="000C5960" w:rsidRPr="00207D8A" w:rsidRDefault="00567B92" w:rsidP="00207D8A">
      <w:pPr>
        <w:pStyle w:val="10"/>
        <w:numPr>
          <w:ilvl w:val="0"/>
          <w:numId w:val="10"/>
        </w:numPr>
      </w:pPr>
      <w:bookmarkStart w:id="13" w:name="_Toc90890394"/>
      <w:bookmarkEnd w:id="7"/>
      <w:bookmarkEnd w:id="8"/>
      <w:bookmarkEnd w:id="9"/>
      <w:bookmarkEnd w:id="10"/>
      <w:bookmarkEnd w:id="11"/>
      <w:bookmarkEnd w:id="12"/>
      <w:r>
        <w:rPr>
          <w:rFonts w:hint="eastAsia"/>
        </w:rPr>
        <w:lastRenderedPageBreak/>
        <w:t>单总线</w:t>
      </w:r>
      <w:r>
        <w:rPr>
          <w:rFonts w:hint="eastAsia"/>
        </w:rPr>
        <w:t>R</w:t>
      </w:r>
      <w:r>
        <w:t xml:space="preserve">ISC-V </w:t>
      </w:r>
      <w:r>
        <w:rPr>
          <w:rFonts w:hint="eastAsia"/>
        </w:rPr>
        <w:t>CPU</w:t>
      </w:r>
      <w:r>
        <w:rPr>
          <w:rFonts w:hint="eastAsia"/>
        </w:rPr>
        <w:t>设计（变长指令周期</w:t>
      </w:r>
      <w:r>
        <w:rPr>
          <w:rFonts w:hint="eastAsia"/>
        </w:rPr>
        <w:t>3</w:t>
      </w:r>
      <w:r>
        <w:rPr>
          <w:rFonts w:hint="eastAsia"/>
        </w:rPr>
        <w:t>级时序）实验</w:t>
      </w:r>
      <w:bookmarkEnd w:id="13"/>
    </w:p>
    <w:p w14:paraId="639CC042" w14:textId="77777777" w:rsidR="000C5960" w:rsidRDefault="002C2482" w:rsidP="009A20BE">
      <w:pPr>
        <w:pStyle w:val="2"/>
      </w:pPr>
      <w:bookmarkStart w:id="14" w:name="_Toc90890395"/>
      <w:r>
        <w:rPr>
          <w:rFonts w:hint="eastAsia"/>
        </w:rPr>
        <w:t>设计要求</w:t>
      </w:r>
      <w:bookmarkEnd w:id="14"/>
    </w:p>
    <w:p w14:paraId="44B8CC05" w14:textId="586FE9CB" w:rsidR="0001382E" w:rsidRDefault="00D95335" w:rsidP="00F46ED6">
      <w:pPr>
        <w:pStyle w:val="a3"/>
        <w:ind w:firstLineChars="0"/>
      </w:pPr>
      <w:bookmarkStart w:id="15" w:name="_Toc134007858"/>
      <w:bookmarkStart w:id="16" w:name="_Toc135227308"/>
      <w:bookmarkStart w:id="17" w:name="_Toc135227387"/>
      <w:bookmarkStart w:id="18" w:name="_Toc135227509"/>
      <w:bookmarkStart w:id="19" w:name="_Toc266358960"/>
      <w:r w:rsidRPr="00D95335">
        <w:rPr>
          <w:rFonts w:ascii="宋体" w:hAnsi="宋体" w:hint="eastAsia"/>
        </w:rPr>
        <w:t>理解变长指令周期三级时序系统的设计，能利用该时序构造硬布线控制</w:t>
      </w:r>
      <w:r w:rsidRPr="00D95335">
        <w:rPr>
          <w:rFonts w:hint="eastAsia"/>
        </w:rPr>
        <w:t>器，</w:t>
      </w:r>
      <w:r w:rsidRPr="00D95335">
        <w:rPr>
          <w:rFonts w:ascii="宋体" w:hAnsi="宋体" w:hint="eastAsia"/>
        </w:rPr>
        <w:t>支持</w:t>
      </w:r>
      <w:r w:rsidRPr="00D95335">
        <w:t>5</w:t>
      </w:r>
      <w:r w:rsidRPr="00D95335">
        <w:rPr>
          <w:rFonts w:ascii="宋体" w:hAnsi="宋体" w:hint="eastAsia"/>
        </w:rPr>
        <w:t>条典型</w:t>
      </w:r>
      <w:r w:rsidRPr="00D95335">
        <w:rPr>
          <w:rFonts w:hint="eastAsia"/>
        </w:rPr>
        <w:t>RISC-V</w:t>
      </w:r>
      <w:r w:rsidRPr="00D95335">
        <w:rPr>
          <w:rFonts w:hint="eastAsia"/>
        </w:rPr>
        <w:t>指令在单总线</w:t>
      </w:r>
      <w:r w:rsidRPr="00D95335">
        <w:rPr>
          <w:rFonts w:hint="eastAsia"/>
        </w:rPr>
        <w:t>CPU</w:t>
      </w:r>
      <w:r w:rsidRPr="00D95335">
        <w:rPr>
          <w:rFonts w:hint="eastAsia"/>
        </w:rPr>
        <w:t>上运行，最终</w:t>
      </w:r>
      <w:r w:rsidRPr="00D95335">
        <w:rPr>
          <w:rFonts w:hint="eastAsia"/>
        </w:rPr>
        <w:t>CPU</w:t>
      </w:r>
      <w:r w:rsidRPr="00D95335">
        <w:rPr>
          <w:rFonts w:hint="eastAsia"/>
        </w:rPr>
        <w:t>能运行内存冒泡排序。</w:t>
      </w:r>
      <w:r w:rsidR="0001382E">
        <w:t>5</w:t>
      </w:r>
      <w:r w:rsidR="0001382E">
        <w:rPr>
          <w:rFonts w:hint="eastAsia"/>
        </w:rPr>
        <w:t>条指令的格式、类型和功能说明如表</w:t>
      </w:r>
      <w:r w:rsidR="00F46ED6">
        <w:rPr>
          <w:rFonts w:hint="eastAsia"/>
        </w:rPr>
        <w:t>1</w:t>
      </w:r>
      <w:r w:rsidR="00F46ED6">
        <w:t>.1</w:t>
      </w:r>
      <w:r w:rsidR="0001382E">
        <w:rPr>
          <w:rFonts w:hint="eastAsia"/>
        </w:rPr>
        <w:t>所示</w:t>
      </w:r>
      <w:r w:rsidR="00F46ED6">
        <w:rPr>
          <w:rFonts w:hint="eastAsia"/>
        </w:rPr>
        <w:t>。</w:t>
      </w:r>
    </w:p>
    <w:p w14:paraId="27B358C7" w14:textId="3F13E729" w:rsidR="0001382E" w:rsidRDefault="0001382E" w:rsidP="0001382E">
      <w:pPr>
        <w:pStyle w:val="a3"/>
        <w:ind w:firstLineChars="0"/>
        <w:jc w:val="center"/>
        <w:rPr>
          <w:rFonts w:ascii="黑体" w:eastAsia="黑体" w:hAnsi="黑体"/>
        </w:rPr>
      </w:pPr>
      <w:r w:rsidRPr="0001382E">
        <w:rPr>
          <w:rFonts w:ascii="黑体" w:eastAsia="黑体" w:hAnsi="黑体" w:hint="eastAsia"/>
        </w:rPr>
        <w:t>表1</w:t>
      </w:r>
      <w:r w:rsidRPr="0001382E">
        <w:rPr>
          <w:rFonts w:ascii="黑体" w:eastAsia="黑体" w:hAnsi="黑体"/>
        </w:rPr>
        <w:t xml:space="preserve">.1 </w:t>
      </w:r>
      <w:r w:rsidRPr="0001382E">
        <w:rPr>
          <w:rFonts w:ascii="黑体" w:eastAsia="黑体" w:hAnsi="黑体" w:hint="eastAsia"/>
        </w:rPr>
        <w:t>核心指令集</w:t>
      </w:r>
    </w:p>
    <w:tbl>
      <w:tblPr>
        <w:tblStyle w:val="affe"/>
        <w:tblW w:w="9634" w:type="dxa"/>
        <w:tblLook w:val="04A0" w:firstRow="1" w:lastRow="0" w:firstColumn="1" w:lastColumn="0" w:noHBand="0" w:noVBand="1"/>
      </w:tblPr>
      <w:tblGrid>
        <w:gridCol w:w="851"/>
        <w:gridCol w:w="1417"/>
        <w:gridCol w:w="2410"/>
        <w:gridCol w:w="1271"/>
        <w:gridCol w:w="3685"/>
      </w:tblGrid>
      <w:tr w:rsidR="00480CF5" w14:paraId="3393E6FC" w14:textId="77777777" w:rsidTr="00F46ED6">
        <w:tc>
          <w:tcPr>
            <w:tcW w:w="851" w:type="dxa"/>
          </w:tcPr>
          <w:p w14:paraId="314BD479" w14:textId="3284DC0B" w:rsidR="0001382E" w:rsidRPr="00480CF5" w:rsidRDefault="0001382E" w:rsidP="0001382E">
            <w:pPr>
              <w:pStyle w:val="a3"/>
              <w:ind w:firstLineChars="0" w:firstLine="0"/>
              <w:jc w:val="center"/>
              <w:rPr>
                <w:rFonts w:ascii="黑体" w:eastAsia="黑体" w:hAnsi="黑体"/>
                <w:b/>
                <w:bCs/>
              </w:rPr>
            </w:pPr>
            <w:r w:rsidRPr="00480CF5">
              <w:rPr>
                <w:rFonts w:ascii="黑体" w:eastAsia="黑体" w:hAnsi="黑体" w:hint="eastAsia"/>
                <w:b/>
                <w:bCs/>
              </w:rPr>
              <w:t>#</w:t>
            </w:r>
          </w:p>
        </w:tc>
        <w:tc>
          <w:tcPr>
            <w:tcW w:w="1417" w:type="dxa"/>
          </w:tcPr>
          <w:p w14:paraId="4522FFF2" w14:textId="2DFA62D8" w:rsidR="0001382E" w:rsidRPr="00480CF5" w:rsidRDefault="0001382E" w:rsidP="0001382E">
            <w:pPr>
              <w:pStyle w:val="a3"/>
              <w:ind w:firstLineChars="0" w:firstLine="0"/>
              <w:jc w:val="center"/>
              <w:rPr>
                <w:rFonts w:ascii="黑体" w:eastAsia="黑体" w:hAnsi="黑体"/>
                <w:b/>
                <w:bCs/>
              </w:rPr>
            </w:pPr>
            <w:r w:rsidRPr="00480CF5">
              <w:rPr>
                <w:rFonts w:ascii="黑体" w:eastAsia="黑体" w:hAnsi="黑体" w:hint="eastAsia"/>
                <w:b/>
                <w:bCs/>
              </w:rPr>
              <w:t>指令</w:t>
            </w:r>
          </w:p>
        </w:tc>
        <w:tc>
          <w:tcPr>
            <w:tcW w:w="2410" w:type="dxa"/>
          </w:tcPr>
          <w:p w14:paraId="6AC1C685" w14:textId="79AED1EE" w:rsidR="0001382E" w:rsidRPr="00480CF5" w:rsidRDefault="0001382E" w:rsidP="0001382E">
            <w:pPr>
              <w:pStyle w:val="a3"/>
              <w:ind w:firstLineChars="0" w:firstLine="0"/>
              <w:jc w:val="center"/>
              <w:rPr>
                <w:rFonts w:ascii="黑体" w:eastAsia="黑体" w:hAnsi="黑体"/>
                <w:b/>
                <w:bCs/>
              </w:rPr>
            </w:pPr>
            <w:r w:rsidRPr="00480CF5">
              <w:rPr>
                <w:rFonts w:ascii="黑体" w:eastAsia="黑体" w:hAnsi="黑体" w:hint="eastAsia"/>
                <w:b/>
                <w:bCs/>
              </w:rPr>
              <w:t>格式</w:t>
            </w:r>
          </w:p>
        </w:tc>
        <w:tc>
          <w:tcPr>
            <w:tcW w:w="1271" w:type="dxa"/>
          </w:tcPr>
          <w:p w14:paraId="26E9D3D4" w14:textId="42B89305" w:rsidR="0001382E" w:rsidRPr="00480CF5" w:rsidRDefault="0001382E" w:rsidP="0001382E">
            <w:pPr>
              <w:pStyle w:val="a3"/>
              <w:ind w:firstLineChars="0" w:firstLine="0"/>
              <w:jc w:val="center"/>
              <w:rPr>
                <w:rFonts w:ascii="黑体" w:eastAsia="黑体" w:hAnsi="黑体"/>
                <w:b/>
                <w:bCs/>
              </w:rPr>
            </w:pPr>
            <w:r w:rsidRPr="00480CF5">
              <w:rPr>
                <w:rFonts w:ascii="黑体" w:eastAsia="黑体" w:hAnsi="黑体" w:hint="eastAsia"/>
                <w:b/>
                <w:bCs/>
              </w:rPr>
              <w:t>类型</w:t>
            </w:r>
          </w:p>
        </w:tc>
        <w:tc>
          <w:tcPr>
            <w:tcW w:w="3685" w:type="dxa"/>
          </w:tcPr>
          <w:p w14:paraId="73703AFD" w14:textId="3DECEE86" w:rsidR="0001382E" w:rsidRPr="00480CF5" w:rsidRDefault="0001382E" w:rsidP="0001382E">
            <w:pPr>
              <w:pStyle w:val="a3"/>
              <w:ind w:firstLineChars="0" w:firstLine="0"/>
              <w:jc w:val="center"/>
              <w:rPr>
                <w:rFonts w:ascii="黑体" w:eastAsia="黑体" w:hAnsi="黑体"/>
                <w:b/>
                <w:bCs/>
              </w:rPr>
            </w:pPr>
            <w:r w:rsidRPr="00480CF5">
              <w:rPr>
                <w:rFonts w:ascii="黑体" w:eastAsia="黑体" w:hAnsi="黑体" w:hint="eastAsia"/>
                <w:b/>
                <w:bCs/>
              </w:rPr>
              <w:t>功能</w:t>
            </w:r>
          </w:p>
        </w:tc>
      </w:tr>
      <w:tr w:rsidR="00480CF5" w14:paraId="3CB9CE6D" w14:textId="77777777" w:rsidTr="00F46ED6">
        <w:tc>
          <w:tcPr>
            <w:tcW w:w="851" w:type="dxa"/>
          </w:tcPr>
          <w:p w14:paraId="4C111AC0" w14:textId="45875E00" w:rsidR="0001382E" w:rsidRDefault="0001382E" w:rsidP="0001382E">
            <w:pPr>
              <w:pStyle w:val="a3"/>
              <w:ind w:firstLineChars="0" w:firstLine="0"/>
              <w:jc w:val="center"/>
              <w:rPr>
                <w:rFonts w:ascii="黑体" w:eastAsia="黑体" w:hAnsi="黑体"/>
              </w:rPr>
            </w:pPr>
            <w:r>
              <w:rPr>
                <w:rFonts w:ascii="黑体" w:eastAsia="黑体" w:hAnsi="黑体" w:hint="eastAsia"/>
              </w:rPr>
              <w:t>1</w:t>
            </w:r>
          </w:p>
        </w:tc>
        <w:tc>
          <w:tcPr>
            <w:tcW w:w="1417" w:type="dxa"/>
          </w:tcPr>
          <w:p w14:paraId="473C2359" w14:textId="062CB1CE" w:rsidR="0001382E" w:rsidRDefault="0001382E" w:rsidP="0001382E">
            <w:pPr>
              <w:pStyle w:val="a3"/>
              <w:ind w:firstLineChars="0" w:firstLine="0"/>
              <w:jc w:val="center"/>
              <w:rPr>
                <w:rFonts w:ascii="黑体" w:eastAsia="黑体" w:hAnsi="黑体"/>
              </w:rPr>
            </w:pPr>
            <w:proofErr w:type="spellStart"/>
            <w:r>
              <w:rPr>
                <w:rFonts w:ascii="黑体" w:eastAsia="黑体" w:hAnsi="黑体" w:hint="eastAsia"/>
              </w:rPr>
              <w:t>l</w:t>
            </w:r>
            <w:r>
              <w:rPr>
                <w:rFonts w:ascii="黑体" w:eastAsia="黑体" w:hAnsi="黑体"/>
              </w:rPr>
              <w:t>w</w:t>
            </w:r>
            <w:proofErr w:type="spellEnd"/>
          </w:p>
        </w:tc>
        <w:tc>
          <w:tcPr>
            <w:tcW w:w="2410" w:type="dxa"/>
          </w:tcPr>
          <w:p w14:paraId="6924E0E0" w14:textId="463024AE" w:rsidR="0001382E" w:rsidRDefault="00480CF5" w:rsidP="0001382E">
            <w:pPr>
              <w:pStyle w:val="a3"/>
              <w:ind w:firstLineChars="0" w:firstLine="0"/>
              <w:jc w:val="center"/>
              <w:rPr>
                <w:rFonts w:ascii="黑体" w:eastAsia="黑体" w:hAnsi="黑体"/>
              </w:rPr>
            </w:pPr>
            <w:proofErr w:type="spellStart"/>
            <w:r>
              <w:t>lw</w:t>
            </w:r>
            <w:proofErr w:type="spellEnd"/>
            <w:r>
              <w:t xml:space="preserve"> </w:t>
            </w:r>
            <w:proofErr w:type="spellStart"/>
            <w:proofErr w:type="gramStart"/>
            <w:r>
              <w:t>rd,imm</w:t>
            </w:r>
            <w:proofErr w:type="spellEnd"/>
            <w:proofErr w:type="gramEnd"/>
            <w:r>
              <w:t>(rs1)</w:t>
            </w:r>
          </w:p>
        </w:tc>
        <w:tc>
          <w:tcPr>
            <w:tcW w:w="1271" w:type="dxa"/>
          </w:tcPr>
          <w:p w14:paraId="46D3DF85" w14:textId="03A88667" w:rsidR="0001382E" w:rsidRDefault="00480CF5" w:rsidP="0001382E">
            <w:pPr>
              <w:pStyle w:val="a3"/>
              <w:ind w:firstLineChars="0" w:firstLine="0"/>
              <w:jc w:val="center"/>
              <w:rPr>
                <w:rFonts w:ascii="黑体" w:eastAsia="黑体" w:hAnsi="黑体"/>
              </w:rPr>
            </w:pPr>
            <w:r>
              <w:rPr>
                <w:rFonts w:ascii="黑体" w:eastAsia="黑体" w:hAnsi="黑体" w:hint="eastAsia"/>
              </w:rPr>
              <w:t>I型</w:t>
            </w:r>
          </w:p>
        </w:tc>
        <w:tc>
          <w:tcPr>
            <w:tcW w:w="3685" w:type="dxa"/>
          </w:tcPr>
          <w:p w14:paraId="4932CB9B" w14:textId="3F54B0DE" w:rsidR="0001382E" w:rsidRDefault="00480CF5" w:rsidP="0001382E">
            <w:pPr>
              <w:pStyle w:val="a3"/>
              <w:ind w:firstLineChars="0" w:firstLine="0"/>
              <w:jc w:val="center"/>
              <w:rPr>
                <w:rFonts w:ascii="黑体" w:eastAsia="黑体" w:hAnsi="黑体"/>
              </w:rPr>
            </w:pPr>
            <w:r>
              <w:t>R[</w:t>
            </w:r>
            <w:proofErr w:type="spellStart"/>
            <w:r>
              <w:t>rd</w:t>
            </w:r>
            <w:proofErr w:type="spellEnd"/>
            <w:r>
              <w:t xml:space="preserve">] ← M[R[rs1] + </w:t>
            </w:r>
            <w:proofErr w:type="spellStart"/>
            <w:r>
              <w:t>SignExt</w:t>
            </w:r>
            <w:proofErr w:type="spellEnd"/>
            <w:r>
              <w:t>(</w:t>
            </w:r>
            <w:proofErr w:type="spellStart"/>
            <w:r>
              <w:t>imm</w:t>
            </w:r>
            <w:proofErr w:type="spellEnd"/>
            <w:r>
              <w:t>)]</w:t>
            </w:r>
          </w:p>
        </w:tc>
      </w:tr>
      <w:tr w:rsidR="0001382E" w14:paraId="462A3D3A" w14:textId="77777777" w:rsidTr="00F46ED6">
        <w:tc>
          <w:tcPr>
            <w:tcW w:w="851" w:type="dxa"/>
          </w:tcPr>
          <w:p w14:paraId="3F3112A0" w14:textId="752DFF3D" w:rsidR="0001382E" w:rsidRDefault="0001382E" w:rsidP="0001382E">
            <w:pPr>
              <w:pStyle w:val="a3"/>
              <w:ind w:firstLineChars="0" w:firstLine="0"/>
              <w:jc w:val="center"/>
              <w:rPr>
                <w:rFonts w:ascii="黑体" w:eastAsia="黑体" w:hAnsi="黑体"/>
              </w:rPr>
            </w:pPr>
            <w:r>
              <w:rPr>
                <w:rFonts w:ascii="黑体" w:eastAsia="黑体" w:hAnsi="黑体" w:hint="eastAsia"/>
              </w:rPr>
              <w:t>2</w:t>
            </w:r>
          </w:p>
        </w:tc>
        <w:tc>
          <w:tcPr>
            <w:tcW w:w="1417" w:type="dxa"/>
          </w:tcPr>
          <w:p w14:paraId="58A45499" w14:textId="57265FB3" w:rsidR="0001382E" w:rsidRDefault="0001382E" w:rsidP="0001382E">
            <w:pPr>
              <w:pStyle w:val="a3"/>
              <w:ind w:firstLineChars="0" w:firstLine="0"/>
              <w:jc w:val="center"/>
              <w:rPr>
                <w:rFonts w:ascii="黑体" w:eastAsia="黑体" w:hAnsi="黑体"/>
              </w:rPr>
            </w:pPr>
            <w:proofErr w:type="spellStart"/>
            <w:r>
              <w:rPr>
                <w:rFonts w:ascii="黑体" w:eastAsia="黑体" w:hAnsi="黑体" w:hint="eastAsia"/>
              </w:rPr>
              <w:t>s</w:t>
            </w:r>
            <w:r>
              <w:rPr>
                <w:rFonts w:ascii="黑体" w:eastAsia="黑体" w:hAnsi="黑体"/>
              </w:rPr>
              <w:t>w</w:t>
            </w:r>
            <w:proofErr w:type="spellEnd"/>
          </w:p>
        </w:tc>
        <w:tc>
          <w:tcPr>
            <w:tcW w:w="2410" w:type="dxa"/>
          </w:tcPr>
          <w:p w14:paraId="334E4E92" w14:textId="4E6C9891" w:rsidR="0001382E" w:rsidRDefault="00480CF5" w:rsidP="0001382E">
            <w:pPr>
              <w:pStyle w:val="a3"/>
              <w:ind w:firstLineChars="0" w:firstLine="0"/>
              <w:jc w:val="center"/>
              <w:rPr>
                <w:rFonts w:ascii="黑体" w:eastAsia="黑体" w:hAnsi="黑体"/>
              </w:rPr>
            </w:pPr>
            <w:proofErr w:type="spellStart"/>
            <w:r>
              <w:t>sw</w:t>
            </w:r>
            <w:proofErr w:type="spellEnd"/>
            <w:r>
              <w:t xml:space="preserve"> rs</w:t>
            </w:r>
            <w:proofErr w:type="gramStart"/>
            <w:r>
              <w:t>2,imm</w:t>
            </w:r>
            <w:proofErr w:type="gramEnd"/>
            <w:r>
              <w:t>(rs1)</w:t>
            </w:r>
          </w:p>
        </w:tc>
        <w:tc>
          <w:tcPr>
            <w:tcW w:w="1271" w:type="dxa"/>
          </w:tcPr>
          <w:p w14:paraId="5E28FA79" w14:textId="4EB0C073" w:rsidR="0001382E" w:rsidRDefault="00480CF5" w:rsidP="0001382E">
            <w:pPr>
              <w:pStyle w:val="a3"/>
              <w:ind w:firstLineChars="0" w:firstLine="0"/>
              <w:jc w:val="center"/>
              <w:rPr>
                <w:rFonts w:ascii="黑体" w:eastAsia="黑体" w:hAnsi="黑体"/>
              </w:rPr>
            </w:pPr>
            <w:r>
              <w:rPr>
                <w:rFonts w:ascii="黑体" w:eastAsia="黑体" w:hAnsi="黑体" w:hint="eastAsia"/>
              </w:rPr>
              <w:t>S型</w:t>
            </w:r>
          </w:p>
        </w:tc>
        <w:tc>
          <w:tcPr>
            <w:tcW w:w="3685" w:type="dxa"/>
          </w:tcPr>
          <w:p w14:paraId="651DE014" w14:textId="1959475B" w:rsidR="0001382E" w:rsidRDefault="00480CF5" w:rsidP="0001382E">
            <w:pPr>
              <w:pStyle w:val="a3"/>
              <w:ind w:firstLineChars="0" w:firstLine="0"/>
              <w:jc w:val="center"/>
              <w:rPr>
                <w:rFonts w:ascii="黑体" w:eastAsia="黑体" w:hAnsi="黑体"/>
              </w:rPr>
            </w:pPr>
            <w:r>
              <w:t xml:space="preserve">M[R[rs1] + </w:t>
            </w:r>
            <w:proofErr w:type="spellStart"/>
            <w:r>
              <w:t>SignExt</w:t>
            </w:r>
            <w:proofErr w:type="spellEnd"/>
            <w:r>
              <w:t>(</w:t>
            </w:r>
            <w:proofErr w:type="spellStart"/>
            <w:r>
              <w:t>imm</w:t>
            </w:r>
            <w:proofErr w:type="spellEnd"/>
            <w:r>
              <w:t>)] ← R[rs2]</w:t>
            </w:r>
          </w:p>
        </w:tc>
      </w:tr>
      <w:tr w:rsidR="00480CF5" w14:paraId="631B3E44" w14:textId="77777777" w:rsidTr="00F46ED6">
        <w:tc>
          <w:tcPr>
            <w:tcW w:w="851" w:type="dxa"/>
          </w:tcPr>
          <w:p w14:paraId="5D7BAB5E" w14:textId="00A5ADD1" w:rsidR="0001382E" w:rsidRDefault="0001382E" w:rsidP="0001382E">
            <w:pPr>
              <w:pStyle w:val="a3"/>
              <w:ind w:firstLineChars="0" w:firstLine="0"/>
              <w:jc w:val="center"/>
              <w:rPr>
                <w:rFonts w:ascii="黑体" w:eastAsia="黑体" w:hAnsi="黑体"/>
              </w:rPr>
            </w:pPr>
            <w:r>
              <w:rPr>
                <w:rFonts w:ascii="黑体" w:eastAsia="黑体" w:hAnsi="黑体" w:hint="eastAsia"/>
              </w:rPr>
              <w:t>3</w:t>
            </w:r>
          </w:p>
        </w:tc>
        <w:tc>
          <w:tcPr>
            <w:tcW w:w="1417" w:type="dxa"/>
          </w:tcPr>
          <w:p w14:paraId="6C6A120F" w14:textId="30D2C717" w:rsidR="0001382E" w:rsidRDefault="0001382E" w:rsidP="0001382E">
            <w:pPr>
              <w:pStyle w:val="a3"/>
              <w:ind w:firstLineChars="0" w:firstLine="0"/>
              <w:jc w:val="center"/>
              <w:rPr>
                <w:rFonts w:ascii="黑体" w:eastAsia="黑体" w:hAnsi="黑体"/>
              </w:rPr>
            </w:pPr>
            <w:proofErr w:type="spellStart"/>
            <w:r>
              <w:rPr>
                <w:rFonts w:ascii="黑体" w:eastAsia="黑体" w:hAnsi="黑体" w:hint="eastAsia"/>
              </w:rPr>
              <w:t>b</w:t>
            </w:r>
            <w:r>
              <w:rPr>
                <w:rFonts w:ascii="黑体" w:eastAsia="黑体" w:hAnsi="黑体"/>
              </w:rPr>
              <w:t>eq</w:t>
            </w:r>
            <w:proofErr w:type="spellEnd"/>
          </w:p>
        </w:tc>
        <w:tc>
          <w:tcPr>
            <w:tcW w:w="2410" w:type="dxa"/>
          </w:tcPr>
          <w:p w14:paraId="3C43AC48" w14:textId="09134C60" w:rsidR="0001382E" w:rsidRDefault="00480CF5" w:rsidP="0001382E">
            <w:pPr>
              <w:pStyle w:val="a3"/>
              <w:ind w:firstLineChars="0" w:firstLine="0"/>
              <w:jc w:val="center"/>
              <w:rPr>
                <w:rFonts w:ascii="黑体" w:eastAsia="黑体" w:hAnsi="黑体"/>
              </w:rPr>
            </w:pPr>
            <w:proofErr w:type="spellStart"/>
            <w:r>
              <w:t>beq</w:t>
            </w:r>
            <w:proofErr w:type="spellEnd"/>
            <w:r>
              <w:t xml:space="preserve"> rs</w:t>
            </w:r>
            <w:proofErr w:type="gramStart"/>
            <w:r>
              <w:t>1,rs</w:t>
            </w:r>
            <w:proofErr w:type="gramEnd"/>
            <w:r>
              <w:t>2,imm</w:t>
            </w:r>
          </w:p>
        </w:tc>
        <w:tc>
          <w:tcPr>
            <w:tcW w:w="1271" w:type="dxa"/>
          </w:tcPr>
          <w:p w14:paraId="0B35101D" w14:textId="313ABA23" w:rsidR="0001382E" w:rsidRDefault="00480CF5" w:rsidP="0001382E">
            <w:pPr>
              <w:pStyle w:val="a3"/>
              <w:ind w:firstLineChars="0" w:firstLine="0"/>
              <w:jc w:val="center"/>
              <w:rPr>
                <w:rFonts w:ascii="黑体" w:eastAsia="黑体" w:hAnsi="黑体"/>
              </w:rPr>
            </w:pPr>
            <w:r>
              <w:rPr>
                <w:rFonts w:ascii="黑体" w:eastAsia="黑体" w:hAnsi="黑体" w:hint="eastAsia"/>
              </w:rPr>
              <w:t>B型</w:t>
            </w:r>
          </w:p>
        </w:tc>
        <w:tc>
          <w:tcPr>
            <w:tcW w:w="3685" w:type="dxa"/>
          </w:tcPr>
          <w:p w14:paraId="0DB7E6BB" w14:textId="2A478357" w:rsidR="0001382E" w:rsidRDefault="00480CF5" w:rsidP="0001382E">
            <w:pPr>
              <w:pStyle w:val="a3"/>
              <w:ind w:firstLineChars="0" w:firstLine="0"/>
              <w:jc w:val="center"/>
              <w:rPr>
                <w:rFonts w:ascii="黑体" w:eastAsia="黑体" w:hAnsi="黑体"/>
              </w:rPr>
            </w:pPr>
            <w:r>
              <w:t xml:space="preserve">if(R[rs1] == R[rs2]) PC ← PC + </w:t>
            </w:r>
            <w:proofErr w:type="spellStart"/>
            <w:r>
              <w:t>SignExt</w:t>
            </w:r>
            <w:proofErr w:type="spellEnd"/>
            <w:r>
              <w:t>(</w:t>
            </w:r>
            <w:proofErr w:type="spellStart"/>
            <w:r>
              <w:t>imm</w:t>
            </w:r>
            <w:proofErr w:type="spellEnd"/>
            <w:r>
              <w:t>) &lt;&lt; 1</w:t>
            </w:r>
          </w:p>
        </w:tc>
      </w:tr>
      <w:tr w:rsidR="0001382E" w14:paraId="212BBEA8" w14:textId="77777777" w:rsidTr="00F46ED6">
        <w:tc>
          <w:tcPr>
            <w:tcW w:w="851" w:type="dxa"/>
          </w:tcPr>
          <w:p w14:paraId="2730A899" w14:textId="6F09D8B4" w:rsidR="0001382E" w:rsidRDefault="0001382E" w:rsidP="0001382E">
            <w:pPr>
              <w:pStyle w:val="a3"/>
              <w:ind w:firstLineChars="0" w:firstLine="0"/>
              <w:jc w:val="center"/>
              <w:rPr>
                <w:rFonts w:ascii="黑体" w:eastAsia="黑体" w:hAnsi="黑体"/>
              </w:rPr>
            </w:pPr>
            <w:r>
              <w:rPr>
                <w:rFonts w:ascii="黑体" w:eastAsia="黑体" w:hAnsi="黑体" w:hint="eastAsia"/>
              </w:rPr>
              <w:t>4</w:t>
            </w:r>
          </w:p>
        </w:tc>
        <w:tc>
          <w:tcPr>
            <w:tcW w:w="1417" w:type="dxa"/>
          </w:tcPr>
          <w:p w14:paraId="10C0ACA8" w14:textId="0FB7AE60" w:rsidR="0001382E" w:rsidRDefault="008D6159" w:rsidP="0001382E">
            <w:pPr>
              <w:pStyle w:val="a3"/>
              <w:ind w:firstLineChars="0" w:firstLine="0"/>
              <w:jc w:val="center"/>
              <w:rPr>
                <w:rFonts w:ascii="黑体" w:eastAsia="黑体" w:hAnsi="黑体"/>
              </w:rPr>
            </w:pPr>
            <w:proofErr w:type="spellStart"/>
            <w:r>
              <w:rPr>
                <w:rFonts w:ascii="黑体" w:eastAsia="黑体" w:hAnsi="黑体" w:hint="eastAsia"/>
              </w:rPr>
              <w:t>a</w:t>
            </w:r>
            <w:r>
              <w:rPr>
                <w:rFonts w:ascii="黑体" w:eastAsia="黑体" w:hAnsi="黑体"/>
              </w:rPr>
              <w:t>ddi</w:t>
            </w:r>
            <w:proofErr w:type="spellEnd"/>
          </w:p>
        </w:tc>
        <w:tc>
          <w:tcPr>
            <w:tcW w:w="2410" w:type="dxa"/>
          </w:tcPr>
          <w:p w14:paraId="4AAC6FEA" w14:textId="7890AC69" w:rsidR="0001382E" w:rsidRDefault="00480CF5" w:rsidP="0001382E">
            <w:pPr>
              <w:pStyle w:val="a3"/>
              <w:ind w:firstLineChars="0" w:firstLine="0"/>
              <w:jc w:val="center"/>
              <w:rPr>
                <w:rFonts w:ascii="黑体" w:eastAsia="黑体" w:hAnsi="黑体"/>
              </w:rPr>
            </w:pPr>
            <w:proofErr w:type="spellStart"/>
            <w:r>
              <w:t>addi</w:t>
            </w:r>
            <w:proofErr w:type="spellEnd"/>
            <w:r>
              <w:t xml:space="preserve"> </w:t>
            </w:r>
            <w:proofErr w:type="gramStart"/>
            <w:r>
              <w:t>rd,rs</w:t>
            </w:r>
            <w:proofErr w:type="gramEnd"/>
            <w:r>
              <w:t>1,imm</w:t>
            </w:r>
          </w:p>
        </w:tc>
        <w:tc>
          <w:tcPr>
            <w:tcW w:w="1271" w:type="dxa"/>
          </w:tcPr>
          <w:p w14:paraId="544E3767" w14:textId="6FAF7026" w:rsidR="0001382E" w:rsidRDefault="00480CF5" w:rsidP="0001382E">
            <w:pPr>
              <w:pStyle w:val="a3"/>
              <w:ind w:firstLineChars="0" w:firstLine="0"/>
              <w:jc w:val="center"/>
              <w:rPr>
                <w:rFonts w:ascii="黑体" w:eastAsia="黑体" w:hAnsi="黑体"/>
              </w:rPr>
            </w:pPr>
            <w:r>
              <w:rPr>
                <w:rFonts w:ascii="黑体" w:eastAsia="黑体" w:hAnsi="黑体" w:hint="eastAsia"/>
              </w:rPr>
              <w:t>I型</w:t>
            </w:r>
          </w:p>
        </w:tc>
        <w:tc>
          <w:tcPr>
            <w:tcW w:w="3685" w:type="dxa"/>
          </w:tcPr>
          <w:p w14:paraId="57B04AA0" w14:textId="09F77D31" w:rsidR="0001382E" w:rsidRDefault="00480CF5" w:rsidP="0001382E">
            <w:pPr>
              <w:pStyle w:val="a3"/>
              <w:ind w:firstLineChars="0" w:firstLine="0"/>
              <w:jc w:val="center"/>
              <w:rPr>
                <w:rFonts w:ascii="黑体" w:eastAsia="黑体" w:hAnsi="黑体"/>
              </w:rPr>
            </w:pPr>
            <w:r>
              <w:t>R[</w:t>
            </w:r>
            <w:proofErr w:type="spellStart"/>
            <w:r>
              <w:t>rd</w:t>
            </w:r>
            <w:proofErr w:type="spellEnd"/>
            <w:r>
              <w:t xml:space="preserve">] ← R[rs1] + </w:t>
            </w:r>
            <w:proofErr w:type="spellStart"/>
            <w:r>
              <w:t>SignExt</w:t>
            </w:r>
            <w:proofErr w:type="spellEnd"/>
            <w:r>
              <w:t>(</w:t>
            </w:r>
            <w:proofErr w:type="spellStart"/>
            <w:r>
              <w:t>imm</w:t>
            </w:r>
            <w:proofErr w:type="spellEnd"/>
            <w:r>
              <w:t>)</w:t>
            </w:r>
          </w:p>
        </w:tc>
      </w:tr>
      <w:tr w:rsidR="00480CF5" w14:paraId="0FAA8F49" w14:textId="77777777" w:rsidTr="00F46ED6">
        <w:trPr>
          <w:trHeight w:val="507"/>
        </w:trPr>
        <w:tc>
          <w:tcPr>
            <w:tcW w:w="851" w:type="dxa"/>
          </w:tcPr>
          <w:p w14:paraId="263E0767" w14:textId="67CB70EB" w:rsidR="0001382E" w:rsidRDefault="0001382E" w:rsidP="0001382E">
            <w:pPr>
              <w:pStyle w:val="a3"/>
              <w:ind w:firstLineChars="0" w:firstLine="0"/>
              <w:jc w:val="center"/>
              <w:rPr>
                <w:rFonts w:ascii="黑体" w:eastAsia="黑体" w:hAnsi="黑体"/>
              </w:rPr>
            </w:pPr>
            <w:r>
              <w:rPr>
                <w:rFonts w:ascii="黑体" w:eastAsia="黑体" w:hAnsi="黑体" w:hint="eastAsia"/>
              </w:rPr>
              <w:t>5</w:t>
            </w:r>
          </w:p>
        </w:tc>
        <w:tc>
          <w:tcPr>
            <w:tcW w:w="1417" w:type="dxa"/>
          </w:tcPr>
          <w:p w14:paraId="34AEC220" w14:textId="5B58B751" w:rsidR="0001382E" w:rsidRDefault="00480CF5" w:rsidP="0001382E">
            <w:pPr>
              <w:pStyle w:val="a3"/>
              <w:ind w:firstLineChars="0" w:firstLine="0"/>
              <w:jc w:val="center"/>
              <w:rPr>
                <w:rFonts w:ascii="黑体" w:eastAsia="黑体" w:hAnsi="黑体"/>
              </w:rPr>
            </w:pPr>
            <w:proofErr w:type="spellStart"/>
            <w:r>
              <w:rPr>
                <w:rFonts w:ascii="黑体" w:eastAsia="黑体" w:hAnsi="黑体" w:hint="eastAsia"/>
              </w:rPr>
              <w:t>s</w:t>
            </w:r>
            <w:r>
              <w:rPr>
                <w:rFonts w:ascii="黑体" w:eastAsia="黑体" w:hAnsi="黑体"/>
              </w:rPr>
              <w:t>lt</w:t>
            </w:r>
            <w:proofErr w:type="spellEnd"/>
          </w:p>
        </w:tc>
        <w:tc>
          <w:tcPr>
            <w:tcW w:w="2410" w:type="dxa"/>
          </w:tcPr>
          <w:p w14:paraId="2F5A18F2" w14:textId="1F125A0C" w:rsidR="0001382E" w:rsidRDefault="00480CF5" w:rsidP="0001382E">
            <w:pPr>
              <w:pStyle w:val="a3"/>
              <w:ind w:firstLineChars="0" w:firstLine="0"/>
              <w:jc w:val="center"/>
              <w:rPr>
                <w:rFonts w:ascii="黑体" w:eastAsia="黑体" w:hAnsi="黑体"/>
              </w:rPr>
            </w:pPr>
            <w:proofErr w:type="spellStart"/>
            <w:r>
              <w:t>slt</w:t>
            </w:r>
            <w:proofErr w:type="spellEnd"/>
            <w:r>
              <w:t xml:space="preserve"> </w:t>
            </w:r>
            <w:proofErr w:type="gramStart"/>
            <w:r>
              <w:t>rd,rs</w:t>
            </w:r>
            <w:proofErr w:type="gramEnd"/>
            <w:r>
              <w:t>1,rs2</w:t>
            </w:r>
          </w:p>
        </w:tc>
        <w:tc>
          <w:tcPr>
            <w:tcW w:w="1271" w:type="dxa"/>
          </w:tcPr>
          <w:p w14:paraId="2E7BD528" w14:textId="64CFA8A3" w:rsidR="0001382E" w:rsidRDefault="00480CF5" w:rsidP="0001382E">
            <w:pPr>
              <w:pStyle w:val="a3"/>
              <w:ind w:firstLineChars="0" w:firstLine="0"/>
              <w:jc w:val="center"/>
              <w:rPr>
                <w:rFonts w:ascii="黑体" w:eastAsia="黑体" w:hAnsi="黑体"/>
              </w:rPr>
            </w:pPr>
            <w:r>
              <w:rPr>
                <w:rFonts w:ascii="黑体" w:eastAsia="黑体" w:hAnsi="黑体" w:hint="eastAsia"/>
              </w:rPr>
              <w:t>R型</w:t>
            </w:r>
          </w:p>
        </w:tc>
        <w:tc>
          <w:tcPr>
            <w:tcW w:w="3685" w:type="dxa"/>
          </w:tcPr>
          <w:p w14:paraId="5FAD1FD1" w14:textId="4FE34C75" w:rsidR="0001382E" w:rsidRDefault="00480CF5" w:rsidP="0001382E">
            <w:pPr>
              <w:pStyle w:val="a3"/>
              <w:ind w:firstLineChars="0" w:firstLine="0"/>
              <w:jc w:val="center"/>
              <w:rPr>
                <w:rFonts w:ascii="黑体" w:eastAsia="黑体" w:hAnsi="黑体"/>
              </w:rPr>
            </w:pPr>
            <w:r>
              <w:t>If (rs1 &lt; rs2) R[</w:t>
            </w:r>
            <w:proofErr w:type="spellStart"/>
            <w:r>
              <w:t>rd</w:t>
            </w:r>
            <w:proofErr w:type="spellEnd"/>
            <w:r>
              <w:t>] ← 1 else R[</w:t>
            </w:r>
            <w:proofErr w:type="spellStart"/>
            <w:r>
              <w:t>rd</w:t>
            </w:r>
            <w:proofErr w:type="spellEnd"/>
            <w:r>
              <w:t>] ← 0</w:t>
            </w:r>
          </w:p>
        </w:tc>
      </w:tr>
    </w:tbl>
    <w:p w14:paraId="7997E4C9" w14:textId="77777777" w:rsidR="0001382E" w:rsidRPr="0001382E" w:rsidRDefault="0001382E" w:rsidP="00B01132">
      <w:pPr>
        <w:pStyle w:val="a3"/>
        <w:ind w:firstLineChars="0" w:firstLine="0"/>
        <w:rPr>
          <w:rFonts w:ascii="黑体" w:eastAsia="黑体" w:hAnsi="黑体"/>
        </w:rPr>
      </w:pPr>
    </w:p>
    <w:p w14:paraId="508FD5A2" w14:textId="18706B8E" w:rsidR="000C5960" w:rsidRDefault="00D95335" w:rsidP="009A20BE">
      <w:pPr>
        <w:pStyle w:val="2"/>
      </w:pPr>
      <w:bookmarkStart w:id="20" w:name="_Toc90890396"/>
      <w:bookmarkEnd w:id="15"/>
      <w:bookmarkEnd w:id="16"/>
      <w:bookmarkEnd w:id="17"/>
      <w:bookmarkEnd w:id="18"/>
      <w:bookmarkEnd w:id="19"/>
      <w:r>
        <w:rPr>
          <w:rFonts w:hint="eastAsia"/>
        </w:rPr>
        <w:t>方案设计</w:t>
      </w:r>
      <w:bookmarkEnd w:id="20"/>
    </w:p>
    <w:p w14:paraId="3903982B" w14:textId="622351D1" w:rsidR="000C5960" w:rsidRDefault="008E6491" w:rsidP="009A20BE">
      <w:pPr>
        <w:pStyle w:val="30"/>
        <w:tabs>
          <w:tab w:val="left" w:pos="1080"/>
        </w:tabs>
        <w:spacing w:beforeLines="0" w:before="229" w:afterLines="0" w:after="229"/>
        <w:rPr>
          <w:bCs w:val="0"/>
        </w:rPr>
      </w:pPr>
      <w:r>
        <w:rPr>
          <w:rFonts w:hint="eastAsia"/>
          <w:bCs w:val="0"/>
        </w:rPr>
        <w:t>设计</w:t>
      </w:r>
      <w:r w:rsidR="00A16C74">
        <w:rPr>
          <w:rFonts w:hint="eastAsia"/>
          <w:bCs w:val="0"/>
        </w:rPr>
        <w:t>思路</w:t>
      </w:r>
    </w:p>
    <w:p w14:paraId="0006AC40" w14:textId="769B2A7C" w:rsidR="00A16C74" w:rsidRDefault="00A16C74" w:rsidP="00A16C74">
      <w:pPr>
        <w:pStyle w:val="a3"/>
        <w:ind w:firstLine="480"/>
      </w:pPr>
      <w:r>
        <w:rPr>
          <w:rFonts w:hint="eastAsia"/>
        </w:rPr>
        <w:t>分别设计</w:t>
      </w:r>
      <w:proofErr w:type="spellStart"/>
      <w:r>
        <w:rPr>
          <w:rFonts w:hint="eastAsia"/>
        </w:rPr>
        <w:t>cpu</w:t>
      </w:r>
      <w:proofErr w:type="spellEnd"/>
      <w:r>
        <w:rPr>
          <w:rFonts w:hint="eastAsia"/>
        </w:rPr>
        <w:t>的内部组成部件，</w:t>
      </w:r>
      <w:r w:rsidR="002B3EE6">
        <w:rPr>
          <w:rFonts w:hint="eastAsia"/>
        </w:rPr>
        <w:t>最后完成各部件的连接组装，实现一个简单的</w:t>
      </w:r>
      <w:proofErr w:type="spellStart"/>
      <w:r w:rsidR="002B3EE6">
        <w:rPr>
          <w:rFonts w:hint="eastAsia"/>
        </w:rPr>
        <w:t>cpu</w:t>
      </w:r>
      <w:proofErr w:type="spellEnd"/>
      <w:r w:rsidR="002B3EE6">
        <w:rPr>
          <w:rFonts w:hint="eastAsia"/>
        </w:rPr>
        <w:t>。</w:t>
      </w:r>
    </w:p>
    <w:p w14:paraId="39B9CC03" w14:textId="58C0E2D4" w:rsidR="002B3EE6" w:rsidRPr="002B3EE6" w:rsidRDefault="002B3EE6" w:rsidP="00262DA2">
      <w:pPr>
        <w:pStyle w:val="a3"/>
        <w:ind w:firstLineChars="0" w:firstLine="0"/>
      </w:pPr>
      <w:r>
        <w:rPr>
          <w:rFonts w:hint="eastAsia"/>
        </w:rPr>
        <w:t>其中</w:t>
      </w:r>
      <w:r>
        <w:t>算术运算单元</w:t>
      </w:r>
      <w:r>
        <w:t>ALU</w:t>
      </w:r>
      <w:r>
        <w:rPr>
          <w:rFonts w:hint="eastAsia"/>
        </w:rPr>
        <w:t>、主存</w:t>
      </w:r>
      <w:r>
        <w:rPr>
          <w:rFonts w:hint="eastAsia"/>
        </w:rPr>
        <w:t>RAM</w:t>
      </w:r>
      <w:r>
        <w:rPr>
          <w:rFonts w:hint="eastAsia"/>
        </w:rPr>
        <w:t>、和各种寄存器</w:t>
      </w:r>
      <w:r>
        <w:rPr>
          <w:rFonts w:hint="eastAsia"/>
        </w:rPr>
        <w:t>PC</w:t>
      </w:r>
      <w:r>
        <w:rPr>
          <w:rFonts w:hint="eastAsia"/>
        </w:rPr>
        <w:t>、</w:t>
      </w:r>
      <w:r>
        <w:rPr>
          <w:rFonts w:hint="eastAsia"/>
        </w:rPr>
        <w:t>AR</w:t>
      </w:r>
      <w:r>
        <w:rPr>
          <w:rFonts w:hint="eastAsia"/>
        </w:rPr>
        <w:t>、</w:t>
      </w:r>
      <w:r>
        <w:rPr>
          <w:rFonts w:hint="eastAsia"/>
        </w:rPr>
        <w:t>DR</w:t>
      </w:r>
      <w:r>
        <w:rPr>
          <w:rFonts w:hint="eastAsia"/>
        </w:rPr>
        <w:t>、</w:t>
      </w:r>
      <w:r>
        <w:rPr>
          <w:rFonts w:hint="eastAsia"/>
        </w:rPr>
        <w:t>IR</w:t>
      </w:r>
      <w:r>
        <w:rPr>
          <w:rFonts w:hint="eastAsia"/>
        </w:rPr>
        <w:t>、通用寄存器</w:t>
      </w:r>
      <w:r w:rsidR="00262DA2">
        <w:rPr>
          <w:rFonts w:hint="eastAsia"/>
        </w:rPr>
        <w:t>组的实现与连接，实验已经给出。我们主要设计的功能部件是硬布线控制器，它具有指令译码，和产生</w:t>
      </w:r>
      <w:proofErr w:type="gramStart"/>
      <w:r w:rsidR="00262DA2">
        <w:rPr>
          <w:rFonts w:hint="eastAsia"/>
        </w:rPr>
        <w:t>各种微</w:t>
      </w:r>
      <w:proofErr w:type="gramEnd"/>
      <w:r w:rsidR="00262DA2">
        <w:rPr>
          <w:rFonts w:hint="eastAsia"/>
        </w:rPr>
        <w:t>控制信号的功能。为此我们需要设计</w:t>
      </w:r>
      <w:r w:rsidR="00731BBB">
        <w:rPr>
          <w:rFonts w:hint="eastAsia"/>
        </w:rPr>
        <w:t>指令译码器、时序发生器、和硬布线控制组合逻辑单元。</w:t>
      </w:r>
    </w:p>
    <w:p w14:paraId="22E8250C" w14:textId="7929E618" w:rsidR="009A20BE" w:rsidRDefault="008E6491" w:rsidP="009A20BE">
      <w:pPr>
        <w:pStyle w:val="30"/>
        <w:tabs>
          <w:tab w:val="left" w:pos="1080"/>
        </w:tabs>
        <w:spacing w:beforeLines="0" w:before="229" w:afterLines="0" w:after="229"/>
        <w:rPr>
          <w:bCs w:val="0"/>
        </w:rPr>
      </w:pPr>
      <w:r>
        <w:rPr>
          <w:rFonts w:hint="eastAsia"/>
          <w:bCs w:val="0"/>
        </w:rPr>
        <w:lastRenderedPageBreak/>
        <w:t>设计</w:t>
      </w:r>
      <w:r w:rsidR="00A16C74">
        <w:rPr>
          <w:rFonts w:hint="eastAsia"/>
          <w:bCs w:val="0"/>
        </w:rPr>
        <w:t>原理</w:t>
      </w:r>
    </w:p>
    <w:p w14:paraId="072A0B16" w14:textId="3AC7C82C" w:rsidR="00486698" w:rsidRDefault="00F46ED6" w:rsidP="00486698">
      <w:pPr>
        <w:pStyle w:val="a3"/>
        <w:ind w:firstLine="480"/>
      </w:pPr>
      <w:r>
        <w:rPr>
          <w:rFonts w:hint="eastAsia"/>
        </w:rPr>
        <w:t>如图</w:t>
      </w:r>
      <w:r>
        <w:rPr>
          <w:rFonts w:hint="eastAsia"/>
        </w:rPr>
        <w:t>1</w:t>
      </w:r>
      <w:r>
        <w:t>.1</w:t>
      </w:r>
      <w:r>
        <w:rPr>
          <w:rFonts w:hint="eastAsia"/>
        </w:rPr>
        <w:t>所示，</w:t>
      </w:r>
      <w:r w:rsidR="00486698">
        <w:rPr>
          <w:rFonts w:hint="eastAsia"/>
        </w:rPr>
        <w:t>硬布线</w:t>
      </w:r>
      <w:r w:rsidR="00486698">
        <w:t>控制器</w:t>
      </w:r>
      <w:r w:rsidR="00486698">
        <w:rPr>
          <w:rFonts w:hint="eastAsia"/>
        </w:rPr>
        <w:t>由指令译码器、时序发生器、硬布线控制组合逻辑单元三部分组成。</w:t>
      </w:r>
    </w:p>
    <w:p w14:paraId="576D1EAE" w14:textId="6CA221C8" w:rsidR="00486698" w:rsidRDefault="00486698" w:rsidP="00F46ED6">
      <w:pPr>
        <w:pStyle w:val="a3"/>
        <w:ind w:firstLineChars="0"/>
      </w:pPr>
      <w:r>
        <w:rPr>
          <w:rFonts w:hint="eastAsia"/>
        </w:rPr>
        <w:t>指令译码器对来自指令寄存器</w:t>
      </w:r>
      <w:r>
        <w:rPr>
          <w:rFonts w:hint="eastAsia"/>
        </w:rPr>
        <w:t>IR</w:t>
      </w:r>
      <w:r>
        <w:rPr>
          <w:rFonts w:hint="eastAsia"/>
        </w:rPr>
        <w:t>的指令进行译码，产生译码信号</w:t>
      </w:r>
      <w:r w:rsidR="00DD5C0C">
        <w:rPr>
          <w:rFonts w:hint="eastAsia"/>
        </w:rPr>
        <w:t>。译码信号送入时序发生器，在时钟信号的控制下，时序发生器</w:t>
      </w:r>
      <w:r w:rsidR="00BD7035">
        <w:rPr>
          <w:rFonts w:hint="eastAsia"/>
        </w:rPr>
        <w:t>输出状态周期和节拍信号。</w:t>
      </w:r>
      <w:proofErr w:type="gramStart"/>
      <w:r w:rsidR="00BD7035">
        <w:rPr>
          <w:rFonts w:hint="eastAsia"/>
        </w:rPr>
        <w:t>最后硬</w:t>
      </w:r>
      <w:proofErr w:type="gramEnd"/>
      <w:r w:rsidR="00BD7035">
        <w:rPr>
          <w:rFonts w:hint="eastAsia"/>
        </w:rPr>
        <w:t>布线控制器逻辑单元根据译码信号、状态周期和节拍信号通过组合逻辑输出微操作控制信号序列，由微操作控制信号序列，控制</w:t>
      </w:r>
      <w:r w:rsidR="00F46ED6">
        <w:rPr>
          <w:rFonts w:hint="eastAsia"/>
        </w:rPr>
        <w:t>CPU</w:t>
      </w:r>
      <w:r w:rsidR="00F46ED6">
        <w:rPr>
          <w:rFonts w:hint="eastAsia"/>
        </w:rPr>
        <w:t>中内部各类寄存器的输入和输出。指令译码器、时序发生器、硬布线控制组合逻辑单元三个部件内部具体设计原理见实验步骤部分。</w:t>
      </w:r>
    </w:p>
    <w:p w14:paraId="27195EBB" w14:textId="1046B3C8" w:rsidR="00DD5C0C" w:rsidRDefault="00DD5C0C" w:rsidP="00DD5C0C">
      <w:pPr>
        <w:pStyle w:val="a3"/>
        <w:ind w:firstLine="480"/>
        <w:jc w:val="center"/>
      </w:pPr>
      <w:r>
        <w:rPr>
          <w:noProof/>
        </w:rPr>
        <w:drawing>
          <wp:inline distT="0" distB="0" distL="0" distR="0" wp14:anchorId="18549B47" wp14:editId="00D5BA0E">
            <wp:extent cx="3111660" cy="143517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1660" cy="1435174"/>
                    </a:xfrm>
                    <a:prstGeom prst="rect">
                      <a:avLst/>
                    </a:prstGeom>
                  </pic:spPr>
                </pic:pic>
              </a:graphicData>
            </a:graphic>
          </wp:inline>
        </w:drawing>
      </w:r>
    </w:p>
    <w:p w14:paraId="036BAAD2" w14:textId="61F87A4A" w:rsidR="00F46ED6" w:rsidRPr="00486698" w:rsidRDefault="00F46ED6" w:rsidP="00DD5C0C">
      <w:pPr>
        <w:pStyle w:val="a3"/>
        <w:ind w:firstLine="480"/>
        <w:jc w:val="center"/>
      </w:pPr>
      <w:r>
        <w:rPr>
          <w:rFonts w:hint="eastAsia"/>
        </w:rPr>
        <w:t>图</w:t>
      </w:r>
      <w:r>
        <w:rPr>
          <w:rFonts w:hint="eastAsia"/>
        </w:rPr>
        <w:t>1</w:t>
      </w:r>
      <w:r>
        <w:t xml:space="preserve">.1 </w:t>
      </w:r>
      <w:r>
        <w:rPr>
          <w:rFonts w:hint="eastAsia"/>
        </w:rPr>
        <w:t>硬布线</w:t>
      </w:r>
      <w:r>
        <w:t>控制器</w:t>
      </w:r>
      <w:r>
        <w:rPr>
          <w:rFonts w:hint="eastAsia"/>
        </w:rPr>
        <w:t>结构图</w:t>
      </w:r>
    </w:p>
    <w:p w14:paraId="528FA956" w14:textId="1C0FD62C" w:rsidR="0036466E" w:rsidRPr="00B01132" w:rsidRDefault="008E6491" w:rsidP="0036466E">
      <w:pPr>
        <w:pStyle w:val="30"/>
        <w:tabs>
          <w:tab w:val="left" w:pos="1080"/>
        </w:tabs>
        <w:spacing w:beforeLines="0" w:before="229" w:afterLines="0" w:after="229"/>
        <w:rPr>
          <w:rFonts w:ascii="黑体" w:hAnsi="黑体"/>
        </w:rPr>
      </w:pPr>
      <w:r w:rsidRPr="00B01132">
        <w:rPr>
          <w:rFonts w:ascii="黑体" w:hAnsi="黑体" w:hint="eastAsia"/>
          <w:bCs w:val="0"/>
        </w:rPr>
        <w:t>单总线CPU</w:t>
      </w:r>
      <w:r w:rsidRPr="00B01132">
        <w:rPr>
          <w:rFonts w:ascii="黑体" w:hAnsi="黑体"/>
          <w:bCs w:val="0"/>
        </w:rPr>
        <w:t>(3</w:t>
      </w:r>
      <w:r w:rsidRPr="00B01132">
        <w:rPr>
          <w:rFonts w:ascii="黑体" w:hAnsi="黑体" w:hint="eastAsia"/>
          <w:bCs w:val="0"/>
        </w:rPr>
        <w:t>级时序</w:t>
      </w:r>
      <w:r w:rsidRPr="00B01132">
        <w:rPr>
          <w:rFonts w:ascii="黑体" w:hAnsi="黑体"/>
          <w:bCs w:val="0"/>
        </w:rPr>
        <w:t>)</w:t>
      </w:r>
      <w:r w:rsidRPr="00B01132">
        <w:rPr>
          <w:rFonts w:ascii="黑体" w:hAnsi="黑体" w:hint="eastAsia"/>
          <w:bCs w:val="0"/>
        </w:rPr>
        <w:t>总体设计电路图</w:t>
      </w:r>
    </w:p>
    <w:p w14:paraId="007BC9E8" w14:textId="3D17BBE2" w:rsidR="002C2482" w:rsidRDefault="00A16C74" w:rsidP="009A20BE">
      <w:pPr>
        <w:pStyle w:val="a3"/>
        <w:keepNext/>
        <w:ind w:firstLineChars="0" w:firstLine="0"/>
      </w:pPr>
      <w:r>
        <w:rPr>
          <w:noProof/>
        </w:rPr>
        <w:drawing>
          <wp:inline distT="0" distB="0" distL="0" distR="0" wp14:anchorId="6812B3FF" wp14:editId="2A82FD40">
            <wp:extent cx="5476294" cy="29432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0082"/>
                    <a:stretch/>
                  </pic:blipFill>
                  <pic:spPr bwMode="auto">
                    <a:xfrm>
                      <a:off x="0" y="0"/>
                      <a:ext cx="5495658" cy="2953632"/>
                    </a:xfrm>
                    <a:prstGeom prst="rect">
                      <a:avLst/>
                    </a:prstGeom>
                    <a:ln>
                      <a:noFill/>
                    </a:ln>
                    <a:extLst>
                      <a:ext uri="{53640926-AAD7-44D8-BBD7-CCE9431645EC}">
                        <a14:shadowObscured xmlns:a14="http://schemas.microsoft.com/office/drawing/2010/main"/>
                      </a:ext>
                    </a:extLst>
                  </pic:spPr>
                </pic:pic>
              </a:graphicData>
            </a:graphic>
          </wp:inline>
        </w:drawing>
      </w:r>
    </w:p>
    <w:p w14:paraId="27FD69CD" w14:textId="7267F68F" w:rsidR="00AE5471" w:rsidRDefault="007E66CC" w:rsidP="007E66CC">
      <w:pPr>
        <w:pStyle w:val="aff1"/>
        <w:spacing w:before="91" w:after="91"/>
        <w:rPr>
          <w:szCs w:val="21"/>
        </w:rPr>
      </w:pPr>
      <w:r>
        <w:t xml:space="preserve">图 </w:t>
      </w:r>
      <w:r w:rsidR="00971E8F">
        <w:rPr>
          <w:noProof/>
        </w:rPr>
        <w:fldChar w:fldCharType="begin"/>
      </w:r>
      <w:r w:rsidR="00971E8F">
        <w:rPr>
          <w:noProof/>
        </w:rPr>
        <w:instrText xml:space="preserve"> STYLEREF 1 \s </w:instrText>
      </w:r>
      <w:r w:rsidR="00971E8F">
        <w:rPr>
          <w:noProof/>
        </w:rPr>
        <w:fldChar w:fldCharType="separate"/>
      </w:r>
      <w:r w:rsidR="00F840A5">
        <w:rPr>
          <w:noProof/>
        </w:rPr>
        <w:t>1</w:t>
      </w:r>
      <w:r w:rsidR="00971E8F">
        <w:rPr>
          <w:noProof/>
        </w:rPr>
        <w:fldChar w:fldCharType="end"/>
      </w:r>
      <w:r>
        <w:t>.</w:t>
      </w:r>
      <w:r w:rsidR="00F46ED6">
        <w:rPr>
          <w:noProof/>
        </w:rPr>
        <w:t>2</w:t>
      </w:r>
      <w:r w:rsidR="00AE5471">
        <w:rPr>
          <w:rFonts w:hint="eastAsia"/>
        </w:rPr>
        <w:t xml:space="preserve"> </w:t>
      </w:r>
      <w:r w:rsidR="00A16C74">
        <w:rPr>
          <w:rFonts w:hint="eastAsia"/>
          <w:bCs/>
        </w:rPr>
        <w:t>单总线CPU</w:t>
      </w:r>
      <w:r w:rsidR="00A16C74">
        <w:rPr>
          <w:bCs/>
        </w:rPr>
        <w:t>(3</w:t>
      </w:r>
      <w:r w:rsidR="00A16C74">
        <w:rPr>
          <w:rFonts w:hint="eastAsia"/>
          <w:bCs/>
        </w:rPr>
        <w:t>级时序</w:t>
      </w:r>
      <w:r w:rsidR="00A16C74">
        <w:rPr>
          <w:bCs/>
        </w:rPr>
        <w:t>)</w:t>
      </w:r>
      <w:r w:rsidR="00A16C74">
        <w:rPr>
          <w:rFonts w:hint="eastAsia"/>
          <w:bCs/>
        </w:rPr>
        <w:t>总体结构图</w:t>
      </w:r>
    </w:p>
    <w:p w14:paraId="3FD0B0DF" w14:textId="77777777" w:rsidR="002C2482" w:rsidRDefault="002C2482" w:rsidP="009A20BE">
      <w:pPr>
        <w:pStyle w:val="2"/>
      </w:pPr>
      <w:bookmarkStart w:id="21" w:name="_Toc90890397"/>
      <w:r>
        <w:rPr>
          <w:rFonts w:hint="eastAsia"/>
        </w:rPr>
        <w:lastRenderedPageBreak/>
        <w:t>实验步骤</w:t>
      </w:r>
      <w:bookmarkEnd w:id="21"/>
    </w:p>
    <w:p w14:paraId="441E205C" w14:textId="0E296827" w:rsidR="0026497A" w:rsidRDefault="00A16C74" w:rsidP="0026497A">
      <w:pPr>
        <w:pStyle w:val="a3"/>
        <w:numPr>
          <w:ilvl w:val="0"/>
          <w:numId w:val="11"/>
        </w:numPr>
        <w:ind w:firstLineChars="0"/>
      </w:pPr>
      <w:r>
        <w:rPr>
          <w:rFonts w:hint="eastAsia"/>
        </w:rPr>
        <w:t>指令译码器的设计</w:t>
      </w:r>
    </w:p>
    <w:p w14:paraId="658D68D9" w14:textId="06411A79" w:rsidR="00A16C74" w:rsidRDefault="006B6F88" w:rsidP="00A16C74">
      <w:pPr>
        <w:pStyle w:val="a3"/>
        <w:ind w:left="1200" w:firstLineChars="0" w:firstLine="0"/>
      </w:pPr>
      <w:r>
        <w:rPr>
          <w:rFonts w:hint="eastAsia"/>
        </w:rPr>
        <w:t>从主存中取出指令后，根据指令的</w:t>
      </w:r>
      <w:r>
        <w:t>OP</w:t>
      </w:r>
      <w:r>
        <w:rPr>
          <w:rFonts w:hint="eastAsia"/>
        </w:rPr>
        <w:t>字段和</w:t>
      </w:r>
      <w:r>
        <w:rPr>
          <w:rFonts w:hint="eastAsia"/>
        </w:rPr>
        <w:t>F</w:t>
      </w:r>
      <w:r>
        <w:t>unct3</w:t>
      </w:r>
      <w:r>
        <w:rPr>
          <w:rFonts w:hint="eastAsia"/>
        </w:rPr>
        <w:t>字段的</w:t>
      </w:r>
      <w:proofErr w:type="gramStart"/>
      <w:r>
        <w:rPr>
          <w:rFonts w:hint="eastAsia"/>
        </w:rPr>
        <w:t>值利用</w:t>
      </w:r>
      <w:proofErr w:type="gramEnd"/>
      <w:r>
        <w:rPr>
          <w:rFonts w:hint="eastAsia"/>
        </w:rPr>
        <w:t>比较器将指令译码为</w:t>
      </w:r>
      <w:r>
        <w:t>LW</w:t>
      </w:r>
      <w:r>
        <w:t>、</w:t>
      </w:r>
      <w:r>
        <w:t>SW</w:t>
      </w:r>
      <w:r>
        <w:t>、</w:t>
      </w:r>
      <w:r>
        <w:t>BEQ</w:t>
      </w:r>
      <w:r>
        <w:t>、</w:t>
      </w:r>
      <w:r>
        <w:t>SLT</w:t>
      </w:r>
      <w:r>
        <w:t>、</w:t>
      </w:r>
      <w:r>
        <w:t>ADDI</w:t>
      </w:r>
      <w:r>
        <w:t>、</w:t>
      </w:r>
      <w:proofErr w:type="spellStart"/>
      <w:r>
        <w:t>OtherInstr</w:t>
      </w:r>
      <w:proofErr w:type="spellEnd"/>
      <w:r>
        <w:rPr>
          <w:rFonts w:hint="eastAsia"/>
        </w:rPr>
        <w:t>等指令译码信号。指令译码器结构图如图</w:t>
      </w:r>
      <w:r>
        <w:rPr>
          <w:rFonts w:hint="eastAsia"/>
        </w:rPr>
        <w:t>1</w:t>
      </w:r>
      <w:r>
        <w:t>.</w:t>
      </w:r>
      <w:r w:rsidR="00C018B9">
        <w:t>3</w:t>
      </w:r>
      <w:r>
        <w:rPr>
          <w:rFonts w:hint="eastAsia"/>
        </w:rPr>
        <w:t>所示。</w:t>
      </w:r>
    </w:p>
    <w:p w14:paraId="5B0CA205" w14:textId="5C6A5DB0" w:rsidR="006B6F88" w:rsidRDefault="006B6F88" w:rsidP="006B6F88">
      <w:pPr>
        <w:pStyle w:val="a3"/>
        <w:ind w:firstLineChars="0"/>
        <w:jc w:val="center"/>
      </w:pPr>
      <w:r>
        <w:rPr>
          <w:noProof/>
        </w:rPr>
        <w:drawing>
          <wp:inline distT="0" distB="0" distL="0" distR="0" wp14:anchorId="3DE93106" wp14:editId="0F38D807">
            <wp:extent cx="5688965" cy="3305175"/>
            <wp:effectExtent l="0" t="0" r="698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8965" cy="3305175"/>
                    </a:xfrm>
                    <a:prstGeom prst="rect">
                      <a:avLst/>
                    </a:prstGeom>
                  </pic:spPr>
                </pic:pic>
              </a:graphicData>
            </a:graphic>
          </wp:inline>
        </w:drawing>
      </w:r>
    </w:p>
    <w:p w14:paraId="77991821" w14:textId="5804E261" w:rsidR="006B6F88" w:rsidRDefault="006B6F88" w:rsidP="006B6F88">
      <w:pPr>
        <w:pStyle w:val="a3"/>
        <w:ind w:left="1200" w:firstLineChars="0" w:firstLine="0"/>
        <w:jc w:val="center"/>
      </w:pPr>
      <w:r>
        <w:rPr>
          <w:rFonts w:hint="eastAsia"/>
        </w:rPr>
        <w:t>图</w:t>
      </w:r>
      <w:r>
        <w:rPr>
          <w:rFonts w:hint="eastAsia"/>
        </w:rPr>
        <w:t>1</w:t>
      </w:r>
      <w:r>
        <w:t>.</w:t>
      </w:r>
      <w:r w:rsidR="00C018B9">
        <w:t>3</w:t>
      </w:r>
      <w:r>
        <w:t xml:space="preserve"> </w:t>
      </w:r>
      <w:r>
        <w:rPr>
          <w:rFonts w:hint="eastAsia"/>
        </w:rPr>
        <w:t>指令译码器结构图</w:t>
      </w:r>
    </w:p>
    <w:p w14:paraId="4E6D7762" w14:textId="74DC7D94" w:rsidR="00C018B9" w:rsidRDefault="00C018B9" w:rsidP="006B6F88">
      <w:pPr>
        <w:pStyle w:val="a3"/>
        <w:ind w:left="1200" w:firstLineChars="0" w:firstLine="0"/>
        <w:jc w:val="center"/>
      </w:pPr>
    </w:p>
    <w:p w14:paraId="49CA87FB" w14:textId="77777777" w:rsidR="00C018B9" w:rsidRPr="0026497A" w:rsidRDefault="00C018B9" w:rsidP="006B6F88">
      <w:pPr>
        <w:pStyle w:val="a3"/>
        <w:ind w:left="1200" w:firstLineChars="0" w:firstLine="0"/>
        <w:jc w:val="center"/>
      </w:pPr>
    </w:p>
    <w:p w14:paraId="52CC3433" w14:textId="40A2FD5F" w:rsidR="0026497A" w:rsidRDefault="001D10D9" w:rsidP="0026497A">
      <w:pPr>
        <w:pStyle w:val="a3"/>
        <w:numPr>
          <w:ilvl w:val="0"/>
          <w:numId w:val="11"/>
        </w:numPr>
        <w:ind w:firstLineChars="0"/>
      </w:pPr>
      <w:r>
        <w:rPr>
          <w:rFonts w:hint="eastAsia"/>
        </w:rPr>
        <w:t>时序发生器</w:t>
      </w:r>
      <w:r>
        <w:rPr>
          <w:rFonts w:hint="eastAsia"/>
        </w:rPr>
        <w:t>FSM</w:t>
      </w:r>
      <w:r>
        <w:rPr>
          <w:rFonts w:hint="eastAsia"/>
        </w:rPr>
        <w:t>的设计（变长指令周期）</w:t>
      </w:r>
    </w:p>
    <w:p w14:paraId="1A70CCB4" w14:textId="7469D35A" w:rsidR="00900E70" w:rsidRDefault="00900E70" w:rsidP="00023C0B">
      <w:pPr>
        <w:pStyle w:val="a3"/>
        <w:ind w:left="840" w:firstLineChars="0" w:firstLine="0"/>
      </w:pPr>
      <w:r>
        <w:rPr>
          <w:rFonts w:hint="eastAsia"/>
        </w:rPr>
        <w:t>时序发生器</w:t>
      </w:r>
      <w:r w:rsidR="00023C0B" w:rsidRPr="00023C0B">
        <w:rPr>
          <w:rFonts w:hint="eastAsia"/>
        </w:rPr>
        <w:t>主要包括状态寄存器，状态机组合逻辑，输出函数组合逻辑三部分。</w:t>
      </w:r>
    </w:p>
    <w:p w14:paraId="1ADE2C38" w14:textId="74FD7123" w:rsidR="00900E70" w:rsidRDefault="00900E70" w:rsidP="00900E70">
      <w:pPr>
        <w:pStyle w:val="a3"/>
        <w:numPr>
          <w:ilvl w:val="0"/>
          <w:numId w:val="28"/>
        </w:numPr>
        <w:ind w:firstLineChars="0"/>
      </w:pPr>
      <w:r w:rsidRPr="00023C0B">
        <w:rPr>
          <w:rFonts w:hint="eastAsia"/>
        </w:rPr>
        <w:t>状态寄存器</w:t>
      </w:r>
      <w:r w:rsidR="00C31566">
        <w:t>：</w:t>
      </w:r>
      <w:r>
        <w:rPr>
          <w:rFonts w:hint="eastAsia"/>
        </w:rPr>
        <w:t>时钟信号</w:t>
      </w:r>
      <w:proofErr w:type="spellStart"/>
      <w:r w:rsidR="00C31566">
        <w:rPr>
          <w:rFonts w:hint="eastAsia"/>
        </w:rPr>
        <w:t>c</w:t>
      </w:r>
      <w:r w:rsidR="00C31566">
        <w:t>lk</w:t>
      </w:r>
      <w:proofErr w:type="spellEnd"/>
      <w:r>
        <w:rPr>
          <w:rFonts w:hint="eastAsia"/>
        </w:rPr>
        <w:t>到来的时</w:t>
      </w:r>
      <w:r w:rsidR="00C31566">
        <w:rPr>
          <w:rFonts w:hint="eastAsia"/>
        </w:rPr>
        <w:t>，实现</w:t>
      </w:r>
      <w:proofErr w:type="gramStart"/>
      <w:r w:rsidR="00C31566">
        <w:rPr>
          <w:rFonts w:hint="eastAsia"/>
        </w:rPr>
        <w:t>现</w:t>
      </w:r>
      <w:proofErr w:type="gramEnd"/>
      <w:r w:rsidR="00C31566">
        <w:rPr>
          <w:rFonts w:hint="eastAsia"/>
        </w:rPr>
        <w:t>态</w:t>
      </w:r>
      <w:proofErr w:type="gramStart"/>
      <w:r w:rsidR="00C31566">
        <w:rPr>
          <w:rFonts w:hint="eastAsia"/>
        </w:rPr>
        <w:t>和次态的</w:t>
      </w:r>
      <w:proofErr w:type="gramEnd"/>
      <w:r w:rsidR="00C31566">
        <w:rPr>
          <w:rFonts w:hint="eastAsia"/>
        </w:rPr>
        <w:t>转换。</w:t>
      </w:r>
    </w:p>
    <w:p w14:paraId="39EA36F0" w14:textId="514078B3" w:rsidR="00C31566" w:rsidRDefault="00C31566" w:rsidP="00900E70">
      <w:pPr>
        <w:pStyle w:val="a3"/>
        <w:numPr>
          <w:ilvl w:val="0"/>
          <w:numId w:val="28"/>
        </w:numPr>
        <w:ind w:firstLineChars="0"/>
      </w:pPr>
      <w:r>
        <w:rPr>
          <w:rFonts w:hint="eastAsia"/>
        </w:rPr>
        <w:t>状态机组合逻辑：</w:t>
      </w:r>
      <w:proofErr w:type="gramStart"/>
      <w:r w:rsidR="006E6BD0">
        <w:rPr>
          <w:rFonts w:hint="eastAsia"/>
        </w:rPr>
        <w:t>根据现态和</w:t>
      </w:r>
      <w:proofErr w:type="gramEnd"/>
      <w:r w:rsidR="006E6BD0">
        <w:rPr>
          <w:rFonts w:hint="eastAsia"/>
        </w:rPr>
        <w:t>指令译码信号输出次态</w:t>
      </w:r>
    </w:p>
    <w:p w14:paraId="31634637" w14:textId="5A400164" w:rsidR="006E6BD0" w:rsidRDefault="006E6BD0" w:rsidP="00900E70">
      <w:pPr>
        <w:pStyle w:val="a3"/>
        <w:numPr>
          <w:ilvl w:val="0"/>
          <w:numId w:val="28"/>
        </w:numPr>
        <w:ind w:firstLineChars="0"/>
      </w:pPr>
      <w:r w:rsidRPr="00023C0B">
        <w:rPr>
          <w:rFonts w:hint="eastAsia"/>
        </w:rPr>
        <w:t>输出函数组合逻辑</w:t>
      </w:r>
      <w:r>
        <w:rPr>
          <w:rFonts w:hint="eastAsia"/>
        </w:rPr>
        <w:t>：</w:t>
      </w:r>
      <w:proofErr w:type="gramStart"/>
      <w:r>
        <w:rPr>
          <w:rFonts w:hint="eastAsia"/>
        </w:rPr>
        <w:t>根据现态输出</w:t>
      </w:r>
      <w:proofErr w:type="gramEnd"/>
      <w:r>
        <w:rPr>
          <w:rFonts w:hint="eastAsia"/>
        </w:rPr>
        <w:t>状态周期和节拍电位</w:t>
      </w:r>
    </w:p>
    <w:p w14:paraId="64825149" w14:textId="66D40F4A" w:rsidR="006E6BD0" w:rsidRDefault="006E6BD0" w:rsidP="006E6BD0">
      <w:pPr>
        <w:pStyle w:val="a3"/>
        <w:ind w:left="1260" w:firstLineChars="0" w:firstLine="0"/>
      </w:pPr>
      <w:r>
        <w:rPr>
          <w:rFonts w:hint="eastAsia"/>
        </w:rPr>
        <w:t>时序发生器结构图如图</w:t>
      </w:r>
      <w:r>
        <w:rPr>
          <w:rFonts w:hint="eastAsia"/>
        </w:rPr>
        <w:t>1</w:t>
      </w:r>
      <w:r>
        <w:t>.</w:t>
      </w:r>
      <w:r w:rsidR="00C018B9">
        <w:t>4</w:t>
      </w:r>
      <w:r>
        <w:rPr>
          <w:rFonts w:hint="eastAsia"/>
        </w:rPr>
        <w:t>所示</w:t>
      </w:r>
    </w:p>
    <w:p w14:paraId="05FE032D" w14:textId="5A770A95" w:rsidR="006E6BD0" w:rsidRDefault="006E6BD0" w:rsidP="006E6BD0">
      <w:pPr>
        <w:pStyle w:val="a3"/>
        <w:ind w:left="1260" w:firstLineChars="0" w:firstLine="0"/>
        <w:jc w:val="center"/>
      </w:pPr>
      <w:r>
        <w:rPr>
          <w:noProof/>
        </w:rPr>
        <w:lastRenderedPageBreak/>
        <w:drawing>
          <wp:inline distT="0" distB="0" distL="0" distR="0" wp14:anchorId="6C08B84B" wp14:editId="139B270B">
            <wp:extent cx="3067050" cy="1962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7208" cy="1962251"/>
                    </a:xfrm>
                    <a:prstGeom prst="rect">
                      <a:avLst/>
                    </a:prstGeom>
                  </pic:spPr>
                </pic:pic>
              </a:graphicData>
            </a:graphic>
          </wp:inline>
        </w:drawing>
      </w:r>
    </w:p>
    <w:p w14:paraId="23DDCEC5" w14:textId="000FDF39" w:rsidR="006E6BD0" w:rsidRDefault="006E6BD0" w:rsidP="006E6BD0">
      <w:pPr>
        <w:pStyle w:val="a3"/>
        <w:ind w:left="1260" w:firstLineChars="0" w:firstLine="0"/>
        <w:jc w:val="center"/>
      </w:pPr>
      <w:r>
        <w:rPr>
          <w:rFonts w:hint="eastAsia"/>
        </w:rPr>
        <w:t>图</w:t>
      </w:r>
      <w:r>
        <w:rPr>
          <w:rFonts w:hint="eastAsia"/>
        </w:rPr>
        <w:t>1</w:t>
      </w:r>
      <w:r>
        <w:t>.</w:t>
      </w:r>
      <w:r w:rsidR="00C018B9">
        <w:t>4</w:t>
      </w:r>
      <w:r>
        <w:t xml:space="preserve"> </w:t>
      </w:r>
      <w:r>
        <w:rPr>
          <w:rFonts w:hint="eastAsia"/>
        </w:rPr>
        <w:t>时序发生器结构图</w:t>
      </w:r>
    </w:p>
    <w:p w14:paraId="47DF0917" w14:textId="5B991E98" w:rsidR="00023C0B" w:rsidRDefault="006E6BD0" w:rsidP="00C018B9">
      <w:pPr>
        <w:pStyle w:val="a3"/>
        <w:ind w:left="840" w:firstLine="480"/>
      </w:pPr>
      <w:r>
        <w:rPr>
          <w:rFonts w:hint="eastAsia"/>
        </w:rPr>
        <w:t>因为</w:t>
      </w:r>
      <w:r w:rsidRPr="006E6BD0">
        <w:rPr>
          <w:rFonts w:hint="eastAsia"/>
        </w:rPr>
        <w:t>单总线结构中采用变长指令周期，</w:t>
      </w:r>
      <w:r w:rsidR="00582665">
        <w:rPr>
          <w:rFonts w:hint="eastAsia"/>
        </w:rPr>
        <w:t>故</w:t>
      </w:r>
      <w:r w:rsidRPr="006E6BD0">
        <w:rPr>
          <w:rFonts w:hint="eastAsia"/>
        </w:rPr>
        <w:t>不同指令机器周期数不同，每个机器周期节拍数也是可变化的，具体状态图如</w:t>
      </w:r>
      <w:r w:rsidR="00582665">
        <w:rPr>
          <w:rFonts w:hint="eastAsia"/>
        </w:rPr>
        <w:t>图</w:t>
      </w:r>
      <w:r w:rsidR="00582665">
        <w:rPr>
          <w:rFonts w:hint="eastAsia"/>
        </w:rPr>
        <w:t>1</w:t>
      </w:r>
      <w:r w:rsidR="00582665">
        <w:t>.</w:t>
      </w:r>
      <w:r w:rsidR="00C018B9">
        <w:t>5</w:t>
      </w:r>
      <w:r w:rsidR="00582665">
        <w:rPr>
          <w:rFonts w:hint="eastAsia"/>
        </w:rPr>
        <w:t>所示</w:t>
      </w:r>
      <w:r w:rsidR="00C018B9">
        <w:rPr>
          <w:rFonts w:hint="eastAsia"/>
        </w:rPr>
        <w:t>。</w:t>
      </w:r>
    </w:p>
    <w:p w14:paraId="15D28926" w14:textId="59EF0844" w:rsidR="00582665" w:rsidRDefault="00582665" w:rsidP="00582665">
      <w:pPr>
        <w:pStyle w:val="a3"/>
        <w:ind w:left="840" w:firstLineChars="0" w:firstLine="0"/>
        <w:jc w:val="center"/>
      </w:pPr>
      <w:r>
        <w:rPr>
          <w:noProof/>
        </w:rPr>
        <w:drawing>
          <wp:inline distT="0" distB="0" distL="0" distR="0" wp14:anchorId="163E5D83" wp14:editId="71961885">
            <wp:extent cx="3645087" cy="137802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5087" cy="1378021"/>
                    </a:xfrm>
                    <a:prstGeom prst="rect">
                      <a:avLst/>
                    </a:prstGeom>
                  </pic:spPr>
                </pic:pic>
              </a:graphicData>
            </a:graphic>
          </wp:inline>
        </w:drawing>
      </w:r>
    </w:p>
    <w:p w14:paraId="421D0FEA" w14:textId="13A8B6D0" w:rsidR="00582665" w:rsidRDefault="00582665" w:rsidP="00582665">
      <w:pPr>
        <w:pStyle w:val="a3"/>
        <w:ind w:left="840" w:firstLineChars="0" w:firstLine="0"/>
        <w:jc w:val="center"/>
      </w:pPr>
      <w:r>
        <w:rPr>
          <w:rFonts w:hint="eastAsia"/>
        </w:rPr>
        <w:t>图</w:t>
      </w:r>
      <w:r>
        <w:rPr>
          <w:rFonts w:hint="eastAsia"/>
        </w:rPr>
        <w:t>1</w:t>
      </w:r>
      <w:r>
        <w:t>.</w:t>
      </w:r>
      <w:r w:rsidR="00C018B9">
        <w:t>5</w:t>
      </w:r>
      <w:r>
        <w:rPr>
          <w:rFonts w:hint="eastAsia"/>
        </w:rPr>
        <w:t xml:space="preserve"> </w:t>
      </w:r>
      <w:r>
        <w:t xml:space="preserve"> </w:t>
      </w:r>
      <w:r>
        <w:rPr>
          <w:rFonts w:hint="eastAsia"/>
        </w:rPr>
        <w:t>状态图转移图</w:t>
      </w:r>
    </w:p>
    <w:p w14:paraId="23936288" w14:textId="134D497C" w:rsidR="00582665" w:rsidRDefault="00767AA4" w:rsidP="00C018B9">
      <w:pPr>
        <w:pStyle w:val="a3"/>
        <w:ind w:left="840" w:firstLine="480"/>
      </w:pPr>
      <w:r>
        <w:rPr>
          <w:rFonts w:hint="eastAsia"/>
        </w:rPr>
        <w:t>根据图</w:t>
      </w:r>
      <w:r>
        <w:rPr>
          <w:rFonts w:hint="eastAsia"/>
        </w:rPr>
        <w:t>1</w:t>
      </w:r>
      <w:r w:rsidR="00C018B9">
        <w:rPr>
          <w:rFonts w:hint="eastAsia"/>
        </w:rPr>
        <w:t>.</w:t>
      </w:r>
      <w:r w:rsidR="00C018B9">
        <w:t>4</w:t>
      </w:r>
      <w:r>
        <w:rPr>
          <w:rFonts w:hint="eastAsia"/>
        </w:rPr>
        <w:t>和</w:t>
      </w:r>
      <w:r>
        <w:rPr>
          <w:rFonts w:hint="eastAsia"/>
        </w:rPr>
        <w:t>1</w:t>
      </w:r>
      <w:r>
        <w:t>.</w:t>
      </w:r>
      <w:r w:rsidR="00C018B9">
        <w:t>5</w:t>
      </w:r>
      <w:r>
        <w:rPr>
          <w:rFonts w:hint="eastAsia"/>
        </w:rPr>
        <w:t>，状态机组合逻辑和</w:t>
      </w:r>
      <w:r w:rsidRPr="00023C0B">
        <w:rPr>
          <w:rFonts w:hint="eastAsia"/>
        </w:rPr>
        <w:t>输出函数组合逻辑</w:t>
      </w:r>
      <w:r>
        <w:rPr>
          <w:rFonts w:hint="eastAsia"/>
        </w:rPr>
        <w:t>部件可以根据他们对应的输入和输出设计组合逻辑电路。</w:t>
      </w:r>
    </w:p>
    <w:p w14:paraId="2B625355" w14:textId="77777777" w:rsidR="00C018B9" w:rsidRPr="00582665" w:rsidRDefault="00C018B9" w:rsidP="00582665">
      <w:pPr>
        <w:pStyle w:val="a3"/>
        <w:ind w:left="840" w:firstLineChars="0" w:firstLine="0"/>
      </w:pPr>
    </w:p>
    <w:p w14:paraId="4E445AF7" w14:textId="0453AA90" w:rsidR="001D10D9" w:rsidRDefault="00767AA4" w:rsidP="0026497A">
      <w:pPr>
        <w:pStyle w:val="a3"/>
        <w:numPr>
          <w:ilvl w:val="0"/>
          <w:numId w:val="11"/>
        </w:numPr>
        <w:ind w:firstLineChars="0"/>
      </w:pPr>
      <w:r>
        <w:rPr>
          <w:rFonts w:hint="eastAsia"/>
        </w:rPr>
        <w:t>硬布线控制器设计</w:t>
      </w:r>
    </w:p>
    <w:p w14:paraId="52212550" w14:textId="28B620F2" w:rsidR="00C018B9" w:rsidRDefault="000C7414" w:rsidP="00C018B9">
      <w:pPr>
        <w:pStyle w:val="a3"/>
        <w:ind w:left="1200" w:firstLineChars="0" w:firstLine="0"/>
      </w:pPr>
      <w:r>
        <w:rPr>
          <w:rFonts w:hint="eastAsia"/>
        </w:rPr>
        <w:t>硬布线控制器为组合逻辑电路，</w:t>
      </w:r>
      <w:r w:rsidR="00CA127F">
        <w:rPr>
          <w:rFonts w:hint="eastAsia"/>
        </w:rPr>
        <w:t>它的输入为状态周期</w:t>
      </w:r>
      <w:r w:rsidR="008D7622">
        <w:rPr>
          <w:rFonts w:hint="eastAsia"/>
        </w:rPr>
        <w:t>、</w:t>
      </w:r>
      <w:r w:rsidR="00FE1D8C">
        <w:rPr>
          <w:rFonts w:hint="eastAsia"/>
        </w:rPr>
        <w:t>节拍电位</w:t>
      </w:r>
      <w:r w:rsidR="008D7622">
        <w:rPr>
          <w:rFonts w:hint="eastAsia"/>
        </w:rPr>
        <w:t>、和指令译码信号，输出为微操作控制信号，通</w:t>
      </w:r>
      <w:r w:rsidR="00C018B9">
        <w:rPr>
          <w:rFonts w:hint="eastAsia"/>
        </w:rPr>
        <w:t>过</w:t>
      </w:r>
      <w:r w:rsidR="008D7622">
        <w:rPr>
          <w:rFonts w:hint="eastAsia"/>
        </w:rPr>
        <w:t>填写表</w:t>
      </w:r>
      <w:r w:rsidR="008D7622">
        <w:rPr>
          <w:rFonts w:hint="eastAsia"/>
        </w:rPr>
        <w:t>1</w:t>
      </w:r>
      <w:r w:rsidR="008D7622">
        <w:t>.2</w:t>
      </w:r>
      <w:r w:rsidR="008D7622">
        <w:rPr>
          <w:rFonts w:hint="eastAsia"/>
        </w:rPr>
        <w:t>输入和输出的对应关系，得到输出函数的逻辑表达式，生成相应的逻辑电路。</w:t>
      </w:r>
    </w:p>
    <w:p w14:paraId="6D9B8C58" w14:textId="64985C43" w:rsidR="008D7622" w:rsidRDefault="008D7622" w:rsidP="008D7622">
      <w:pPr>
        <w:pStyle w:val="a3"/>
        <w:ind w:left="1200" w:firstLineChars="0" w:firstLine="0"/>
        <w:jc w:val="center"/>
      </w:pPr>
      <w:r>
        <w:rPr>
          <w:rFonts w:hint="eastAsia"/>
        </w:rPr>
        <w:t>表</w:t>
      </w:r>
      <w:r>
        <w:rPr>
          <w:rFonts w:hint="eastAsia"/>
        </w:rPr>
        <w:t>1</w:t>
      </w:r>
      <w:r>
        <w:t>.2</w:t>
      </w:r>
      <w:r w:rsidR="00F00540">
        <w:t xml:space="preserve"> </w:t>
      </w:r>
      <w:r w:rsidR="00F00540">
        <w:rPr>
          <w:rFonts w:hint="eastAsia"/>
        </w:rPr>
        <w:t>三级时序控制器控制信号产生表</w:t>
      </w:r>
    </w:p>
    <w:p w14:paraId="65594F6E" w14:textId="6E925616" w:rsidR="00CA127F" w:rsidRPr="00C018B9" w:rsidRDefault="00C018B9" w:rsidP="00CA127F">
      <w:pPr>
        <w:pStyle w:val="a3"/>
        <w:ind w:firstLineChars="0"/>
        <w:jc w:val="center"/>
      </w:pPr>
      <w:r>
        <w:rPr>
          <w:noProof/>
        </w:rPr>
        <w:drawing>
          <wp:inline distT="0" distB="0" distL="0" distR="0" wp14:anchorId="7EFD6B9F" wp14:editId="5CCD0262">
            <wp:extent cx="5688965" cy="1148080"/>
            <wp:effectExtent l="0" t="0" r="698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8965" cy="1148080"/>
                    </a:xfrm>
                    <a:prstGeom prst="rect">
                      <a:avLst/>
                    </a:prstGeom>
                  </pic:spPr>
                </pic:pic>
              </a:graphicData>
            </a:graphic>
          </wp:inline>
        </w:drawing>
      </w:r>
    </w:p>
    <w:p w14:paraId="79186935" w14:textId="566593D6" w:rsidR="00F00540" w:rsidRDefault="00F00540" w:rsidP="00F00540">
      <w:pPr>
        <w:pStyle w:val="a3"/>
        <w:ind w:left="1200" w:firstLineChars="0" w:firstLine="0"/>
        <w:jc w:val="center"/>
      </w:pPr>
    </w:p>
    <w:p w14:paraId="0E91AF76" w14:textId="77777777" w:rsidR="002C2482" w:rsidRDefault="002C2482" w:rsidP="009A20BE">
      <w:pPr>
        <w:pStyle w:val="2"/>
      </w:pPr>
      <w:bookmarkStart w:id="22" w:name="_Toc90890398"/>
      <w:r>
        <w:rPr>
          <w:rFonts w:hint="eastAsia"/>
        </w:rPr>
        <w:lastRenderedPageBreak/>
        <w:t>故障与调试</w:t>
      </w:r>
      <w:bookmarkEnd w:id="22"/>
    </w:p>
    <w:p w14:paraId="0604EB28" w14:textId="5F0A83E4" w:rsidR="00C3471B" w:rsidRDefault="00B30C54" w:rsidP="00C3471B">
      <w:pPr>
        <w:pStyle w:val="30"/>
        <w:keepNext w:val="0"/>
        <w:keepLines w:val="0"/>
        <w:tabs>
          <w:tab w:val="left" w:pos="1080"/>
        </w:tabs>
        <w:spacing w:beforeLines="0" w:before="229" w:afterLines="0" w:after="229"/>
      </w:pPr>
      <w:r>
        <w:rPr>
          <w:rFonts w:hint="eastAsia"/>
        </w:rPr>
        <w:t>状态寄存器上升下降沿问题</w:t>
      </w:r>
    </w:p>
    <w:p w14:paraId="05BE143C" w14:textId="231B66A7" w:rsidR="00C3471B" w:rsidRDefault="00C3471B" w:rsidP="00C3471B">
      <w:pPr>
        <w:pStyle w:val="a3"/>
        <w:ind w:firstLine="482"/>
      </w:pPr>
      <w:r w:rsidRPr="007E12D0">
        <w:rPr>
          <w:rFonts w:hint="eastAsia"/>
          <w:b/>
        </w:rPr>
        <w:t>故障</w:t>
      </w:r>
      <w:r>
        <w:rPr>
          <w:rFonts w:hint="eastAsia"/>
          <w:b/>
        </w:rPr>
        <w:t>现象</w:t>
      </w:r>
      <w:r w:rsidRPr="007E12D0">
        <w:rPr>
          <w:rFonts w:hint="eastAsia"/>
          <w:b/>
        </w:rPr>
        <w:t>：</w:t>
      </w:r>
      <w:r w:rsidR="00B30C54">
        <w:t xml:space="preserve"> </w:t>
      </w:r>
      <w:r w:rsidR="00B30C54">
        <w:rPr>
          <w:rFonts w:hint="eastAsia"/>
        </w:rPr>
        <w:t>输出的状态节拍信号</w:t>
      </w:r>
      <w:r w:rsidR="00662516">
        <w:rPr>
          <w:rFonts w:hint="eastAsia"/>
        </w:rPr>
        <w:t>与预期的不一致。</w:t>
      </w:r>
    </w:p>
    <w:p w14:paraId="681AE5D6" w14:textId="57346E0C" w:rsidR="00C3471B" w:rsidRDefault="00B30C54" w:rsidP="00C3471B">
      <w:pPr>
        <w:pStyle w:val="a3"/>
        <w:keepNext/>
        <w:ind w:firstLineChars="0" w:firstLine="0"/>
        <w:jc w:val="center"/>
      </w:pPr>
      <w:r>
        <w:rPr>
          <w:noProof/>
        </w:rPr>
        <w:drawing>
          <wp:inline distT="0" distB="0" distL="0" distR="0" wp14:anchorId="116EA352" wp14:editId="5C7C35E9">
            <wp:extent cx="4572235" cy="226706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235" cy="2267067"/>
                    </a:xfrm>
                    <a:prstGeom prst="rect">
                      <a:avLst/>
                    </a:prstGeom>
                  </pic:spPr>
                </pic:pic>
              </a:graphicData>
            </a:graphic>
          </wp:inline>
        </w:drawing>
      </w:r>
    </w:p>
    <w:p w14:paraId="6AF02ABE" w14:textId="1A32FA10" w:rsidR="00C3471B" w:rsidRDefault="00B30C54" w:rsidP="00C3471B">
      <w:pPr>
        <w:pStyle w:val="aff1"/>
        <w:spacing w:before="91" w:after="91"/>
      </w:pPr>
      <w:r>
        <w:rPr>
          <w:rFonts w:hint="eastAsia"/>
        </w:rPr>
        <w:t>图1</w:t>
      </w:r>
      <w:r>
        <w:t>.6</w:t>
      </w:r>
      <w:r w:rsidR="00662516">
        <w:t xml:space="preserve"> </w:t>
      </w:r>
      <w:r w:rsidR="00662516">
        <w:rPr>
          <w:rFonts w:hint="eastAsia"/>
        </w:rPr>
        <w:t>时序发生器结构图</w:t>
      </w:r>
    </w:p>
    <w:p w14:paraId="30AFF0C2" w14:textId="77777777" w:rsidR="006C29E7" w:rsidRPr="006C29E7" w:rsidRDefault="006C29E7" w:rsidP="006C29E7"/>
    <w:p w14:paraId="1AA4995C" w14:textId="3E6DE571" w:rsidR="00C3471B" w:rsidRDefault="00C3471B" w:rsidP="006C29E7">
      <w:pPr>
        <w:pStyle w:val="a3"/>
        <w:ind w:leftChars="200" w:left="480" w:firstLineChars="0" w:firstLine="0"/>
      </w:pPr>
      <w:r>
        <w:rPr>
          <w:rFonts w:hint="eastAsia"/>
          <w:b/>
        </w:rPr>
        <w:t>原因分析</w:t>
      </w:r>
      <w:r w:rsidRPr="007E12D0">
        <w:rPr>
          <w:rFonts w:hint="eastAsia"/>
          <w:b/>
        </w:rPr>
        <w:t>：</w:t>
      </w:r>
      <w:r w:rsidR="00B315D6" w:rsidRPr="00A91B4A">
        <w:t xml:space="preserve"> </w:t>
      </w:r>
      <w:r w:rsidR="00662516">
        <w:rPr>
          <w:rFonts w:hint="eastAsia"/>
        </w:rPr>
        <w:t>硬布线控制器内部寄存器和外部寄存器的时钟触发信号应该不同。如果它们都在上升沿触发，当时钟信号</w:t>
      </w:r>
      <w:proofErr w:type="spellStart"/>
      <w:r w:rsidR="00662516">
        <w:rPr>
          <w:rFonts w:hint="eastAsia"/>
        </w:rPr>
        <w:t>clk</w:t>
      </w:r>
      <w:proofErr w:type="spellEnd"/>
      <w:r w:rsidR="00662516">
        <w:rPr>
          <w:rFonts w:hint="eastAsia"/>
        </w:rPr>
        <w:t>上升沿</w:t>
      </w:r>
      <w:r w:rsidR="00B53958">
        <w:rPr>
          <w:rFonts w:hint="eastAsia"/>
        </w:rPr>
        <w:t>到来时，硬布线控制器外的寄存器会根据硬布线控制器输出的微控制</w:t>
      </w:r>
      <w:r w:rsidR="00430B2A">
        <w:rPr>
          <w:rFonts w:hint="eastAsia"/>
        </w:rPr>
        <w:t>信号</w:t>
      </w:r>
      <w:r w:rsidR="00B53958">
        <w:rPr>
          <w:rFonts w:hint="eastAsia"/>
        </w:rPr>
        <w:t>发</w:t>
      </w:r>
      <w:r w:rsidR="00430B2A">
        <w:rPr>
          <w:rFonts w:hint="eastAsia"/>
        </w:rPr>
        <w:t>生</w:t>
      </w:r>
      <w:r w:rsidR="00B53958">
        <w:rPr>
          <w:rFonts w:hint="eastAsia"/>
        </w:rPr>
        <w:t>状态变化，而</w:t>
      </w:r>
      <w:r w:rsidR="00430B2A">
        <w:rPr>
          <w:rFonts w:hint="eastAsia"/>
        </w:rPr>
        <w:t>与此同时</w:t>
      </w:r>
      <w:r w:rsidR="00A45564">
        <w:rPr>
          <w:rFonts w:hint="eastAsia"/>
        </w:rPr>
        <w:t>，硬布线内部的寄存器需要根据外部寄存器变化后的值来确定下一次的状态。而寄存器是有建立时间的，即在时钟上升沿，应该需要有一个稳定的输入信号，</w:t>
      </w:r>
      <w:proofErr w:type="gramStart"/>
      <w:r w:rsidR="00A45564">
        <w:rPr>
          <w:rFonts w:hint="eastAsia"/>
        </w:rPr>
        <w:t>故硬布线</w:t>
      </w:r>
      <w:proofErr w:type="gramEnd"/>
      <w:r w:rsidR="00A45564">
        <w:rPr>
          <w:rFonts w:hint="eastAsia"/>
        </w:rPr>
        <w:t>控制器内部寄存器应采用下降沿有效，否则会出现信号混乱。</w:t>
      </w:r>
    </w:p>
    <w:p w14:paraId="52C4AD3F" w14:textId="77777777" w:rsidR="00662516" w:rsidRPr="00B53958" w:rsidRDefault="00662516" w:rsidP="00C3471B">
      <w:pPr>
        <w:pStyle w:val="a3"/>
        <w:ind w:firstLine="480"/>
      </w:pPr>
    </w:p>
    <w:p w14:paraId="48CB2CAF" w14:textId="1BC13D99" w:rsidR="00B30C54" w:rsidRDefault="00C3471B" w:rsidP="00874546">
      <w:pPr>
        <w:pStyle w:val="a3"/>
        <w:ind w:firstLine="482"/>
      </w:pPr>
      <w:r w:rsidRPr="007E12D0">
        <w:rPr>
          <w:rFonts w:hint="eastAsia"/>
          <w:b/>
        </w:rPr>
        <w:t>解决方案</w:t>
      </w:r>
      <w:r>
        <w:rPr>
          <w:rFonts w:hint="eastAsia"/>
          <w:b/>
        </w:rPr>
        <w:t>：</w:t>
      </w:r>
      <w:r w:rsidR="00662516" w:rsidRPr="00E85627">
        <w:t xml:space="preserve"> </w:t>
      </w:r>
      <w:r w:rsidR="00662516">
        <w:rPr>
          <w:rFonts w:hint="eastAsia"/>
        </w:rPr>
        <w:t>将状态寄存器的时钟信号设置为下降沿有效</w:t>
      </w:r>
      <w:r w:rsidR="00874546">
        <w:rPr>
          <w:rFonts w:hint="eastAsia"/>
        </w:rPr>
        <w:t>。</w:t>
      </w:r>
    </w:p>
    <w:p w14:paraId="69B3C8E4" w14:textId="4A365B34" w:rsidR="00B30C54" w:rsidRDefault="00B30C54" w:rsidP="00874546">
      <w:pPr>
        <w:pStyle w:val="a3"/>
        <w:ind w:firstLineChars="0" w:firstLine="0"/>
      </w:pPr>
    </w:p>
    <w:p w14:paraId="2255C1D1" w14:textId="496FBC5F" w:rsidR="00B253E8" w:rsidRDefault="00B253E8" w:rsidP="00874546">
      <w:pPr>
        <w:pStyle w:val="a3"/>
        <w:ind w:firstLineChars="0" w:firstLine="0"/>
      </w:pPr>
    </w:p>
    <w:p w14:paraId="5E9A70BC" w14:textId="0D719E4B" w:rsidR="00B253E8" w:rsidRDefault="00B253E8" w:rsidP="00874546">
      <w:pPr>
        <w:pStyle w:val="a3"/>
        <w:ind w:firstLineChars="0" w:firstLine="0"/>
      </w:pPr>
    </w:p>
    <w:p w14:paraId="5AD25705" w14:textId="23B5B607" w:rsidR="00B253E8" w:rsidRDefault="00B253E8" w:rsidP="00874546">
      <w:pPr>
        <w:pStyle w:val="a3"/>
        <w:ind w:firstLineChars="0" w:firstLine="0"/>
      </w:pPr>
    </w:p>
    <w:p w14:paraId="0D14E836" w14:textId="5FB31559" w:rsidR="00B253E8" w:rsidRDefault="00B253E8" w:rsidP="00874546">
      <w:pPr>
        <w:pStyle w:val="a3"/>
        <w:ind w:firstLineChars="0" w:firstLine="0"/>
      </w:pPr>
    </w:p>
    <w:p w14:paraId="7446DDD5" w14:textId="77777777" w:rsidR="00B253E8" w:rsidRPr="00F1021B" w:rsidRDefault="00B253E8" w:rsidP="00874546">
      <w:pPr>
        <w:pStyle w:val="a3"/>
        <w:ind w:firstLineChars="0" w:firstLine="0"/>
      </w:pPr>
    </w:p>
    <w:p w14:paraId="3CEE2E47" w14:textId="77777777" w:rsidR="009A20BE" w:rsidRDefault="009A20BE" w:rsidP="009A20BE">
      <w:pPr>
        <w:pStyle w:val="2"/>
        <w:keepNext w:val="0"/>
        <w:tabs>
          <w:tab w:val="clear" w:pos="567"/>
          <w:tab w:val="num" w:pos="720"/>
        </w:tabs>
        <w:spacing w:beforeLines="100" w:afterLines="100"/>
        <w:ind w:left="576" w:hanging="576"/>
      </w:pPr>
      <w:bookmarkStart w:id="23" w:name="_Toc450055523"/>
      <w:bookmarkStart w:id="24" w:name="_Toc90890399"/>
      <w:r>
        <w:lastRenderedPageBreak/>
        <w:t>测试与分析</w:t>
      </w:r>
      <w:bookmarkEnd w:id="23"/>
      <w:bookmarkEnd w:id="24"/>
    </w:p>
    <w:p w14:paraId="18723B94" w14:textId="48F00616" w:rsidR="0026497A" w:rsidRDefault="006C29E7" w:rsidP="0026497A">
      <w:pPr>
        <w:pStyle w:val="a3"/>
        <w:ind w:firstLine="480"/>
      </w:pPr>
      <w:r>
        <w:rPr>
          <w:rFonts w:hint="eastAsia"/>
        </w:rPr>
        <w:t>将</w:t>
      </w:r>
      <w:r w:rsidRPr="006C29E7">
        <w:rPr>
          <w:rFonts w:hint="eastAsia"/>
        </w:rPr>
        <w:t>排序程序</w:t>
      </w:r>
      <w:r w:rsidRPr="006C29E7">
        <w:rPr>
          <w:rFonts w:hint="eastAsia"/>
        </w:rPr>
        <w:t>sort-5-riscv.hex</w:t>
      </w:r>
      <w:r>
        <w:rPr>
          <w:rFonts w:hint="eastAsia"/>
        </w:rPr>
        <w:t>输入内存中，</w:t>
      </w:r>
      <w:proofErr w:type="spellStart"/>
      <w:r>
        <w:rPr>
          <w:rFonts w:hint="eastAsia"/>
        </w:rPr>
        <w:t>ctrl</w:t>
      </w:r>
      <w:r>
        <w:t>+K</w:t>
      </w:r>
      <w:proofErr w:type="spellEnd"/>
      <w:r>
        <w:rPr>
          <w:rFonts w:hint="eastAsia"/>
        </w:rPr>
        <w:t>运行程序后结果如图</w:t>
      </w:r>
      <w:r>
        <w:rPr>
          <w:rFonts w:hint="eastAsia"/>
        </w:rPr>
        <w:t>1</w:t>
      </w:r>
      <w:r>
        <w:t>.7</w:t>
      </w:r>
      <w:r>
        <w:rPr>
          <w:rFonts w:hint="eastAsia"/>
        </w:rPr>
        <w:t>和</w:t>
      </w:r>
      <w:r w:rsidR="00625AF1">
        <w:rPr>
          <w:rFonts w:hint="eastAsia"/>
        </w:rPr>
        <w:t>图</w:t>
      </w:r>
      <w:r w:rsidR="00625AF1">
        <w:rPr>
          <w:rFonts w:hint="eastAsia"/>
        </w:rPr>
        <w:t>1</w:t>
      </w:r>
      <w:r w:rsidR="00625AF1">
        <w:t>.8</w:t>
      </w:r>
    </w:p>
    <w:p w14:paraId="3B265555" w14:textId="26A2046F" w:rsidR="00625AF1" w:rsidRDefault="00625AF1" w:rsidP="0026497A">
      <w:pPr>
        <w:pStyle w:val="a3"/>
        <w:ind w:firstLine="480"/>
      </w:pPr>
      <w:r>
        <w:rPr>
          <w:rFonts w:hint="eastAsia"/>
        </w:rPr>
        <w:t>可以看到排序成功，符合预期。</w:t>
      </w:r>
      <w:r w:rsidR="006B7AB4">
        <w:rPr>
          <w:rFonts w:hint="eastAsia"/>
        </w:rPr>
        <w:t>其他部件测试结果见</w:t>
      </w:r>
      <w:proofErr w:type="spellStart"/>
      <w:r w:rsidR="006B7AB4">
        <w:rPr>
          <w:rFonts w:hint="eastAsia"/>
        </w:rPr>
        <w:t>educoder</w:t>
      </w:r>
      <w:proofErr w:type="spellEnd"/>
      <w:r w:rsidR="006B7AB4">
        <w:rPr>
          <w:rFonts w:hint="eastAsia"/>
        </w:rPr>
        <w:t>平台。</w:t>
      </w:r>
    </w:p>
    <w:p w14:paraId="4EC3E125" w14:textId="35B8EC85" w:rsidR="00C2734A" w:rsidRDefault="00C2734A" w:rsidP="00C2734A">
      <w:pPr>
        <w:pStyle w:val="a3"/>
        <w:ind w:firstLine="480"/>
        <w:jc w:val="center"/>
      </w:pPr>
      <w:r>
        <w:rPr>
          <w:noProof/>
        </w:rPr>
        <w:drawing>
          <wp:inline distT="0" distB="0" distL="0" distR="0" wp14:anchorId="734C0831" wp14:editId="5F3F1CE9">
            <wp:extent cx="3657600" cy="28648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9665" cy="2866437"/>
                    </a:xfrm>
                    <a:prstGeom prst="rect">
                      <a:avLst/>
                    </a:prstGeom>
                  </pic:spPr>
                </pic:pic>
              </a:graphicData>
            </a:graphic>
          </wp:inline>
        </w:drawing>
      </w:r>
    </w:p>
    <w:p w14:paraId="1256777F" w14:textId="1E07B41D" w:rsidR="006C29E7" w:rsidRDefault="006C29E7" w:rsidP="00C2734A">
      <w:pPr>
        <w:pStyle w:val="a3"/>
        <w:ind w:firstLine="480"/>
        <w:jc w:val="center"/>
      </w:pPr>
      <w:r>
        <w:rPr>
          <w:rFonts w:hint="eastAsia"/>
        </w:rPr>
        <w:t>图</w:t>
      </w:r>
      <w:r>
        <w:rPr>
          <w:rFonts w:hint="eastAsia"/>
        </w:rPr>
        <w:t>1</w:t>
      </w:r>
      <w:r>
        <w:t>.7</w:t>
      </w:r>
      <w:r w:rsidR="00625AF1">
        <w:t xml:space="preserve"> </w:t>
      </w:r>
      <w:r w:rsidR="00625AF1">
        <w:rPr>
          <w:rFonts w:hint="eastAsia"/>
        </w:rPr>
        <w:t>排序程序指令执行完毕后的结果</w:t>
      </w:r>
    </w:p>
    <w:p w14:paraId="36425EDF" w14:textId="77777777" w:rsidR="00B253E8" w:rsidRDefault="00B253E8" w:rsidP="00B253E8">
      <w:pPr>
        <w:pStyle w:val="a3"/>
        <w:ind w:firstLineChars="175"/>
      </w:pPr>
    </w:p>
    <w:p w14:paraId="215C679E" w14:textId="7AC50E2F" w:rsidR="00C2734A" w:rsidRDefault="00C2734A" w:rsidP="00B253E8">
      <w:pPr>
        <w:pStyle w:val="a3"/>
        <w:ind w:firstLine="480"/>
        <w:jc w:val="center"/>
      </w:pPr>
      <w:r>
        <w:rPr>
          <w:noProof/>
        </w:rPr>
        <w:drawing>
          <wp:inline distT="0" distB="0" distL="0" distR="0" wp14:anchorId="74DE0154" wp14:editId="1C1917F5">
            <wp:extent cx="5029200" cy="3192439"/>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2393" cy="3200814"/>
                    </a:xfrm>
                    <a:prstGeom prst="rect">
                      <a:avLst/>
                    </a:prstGeom>
                  </pic:spPr>
                </pic:pic>
              </a:graphicData>
            </a:graphic>
          </wp:inline>
        </w:drawing>
      </w:r>
    </w:p>
    <w:p w14:paraId="74BE2731" w14:textId="29CE871B" w:rsidR="006C29E7" w:rsidRDefault="006C29E7" w:rsidP="006C29E7">
      <w:pPr>
        <w:pStyle w:val="a3"/>
        <w:ind w:firstLine="480"/>
        <w:jc w:val="center"/>
      </w:pPr>
      <w:r>
        <w:rPr>
          <w:rFonts w:hint="eastAsia"/>
        </w:rPr>
        <w:t>图</w:t>
      </w:r>
      <w:r>
        <w:rPr>
          <w:rFonts w:hint="eastAsia"/>
        </w:rPr>
        <w:t>1</w:t>
      </w:r>
      <w:r>
        <w:t>.8</w:t>
      </w:r>
      <w:r w:rsidR="00625AF1">
        <w:t xml:space="preserve"> </w:t>
      </w:r>
      <w:r w:rsidR="00625AF1">
        <w:rPr>
          <w:rFonts w:hint="eastAsia"/>
        </w:rPr>
        <w:t>排序后</w:t>
      </w:r>
      <w:r w:rsidR="00625AF1">
        <w:rPr>
          <w:rFonts w:hint="eastAsia"/>
        </w:rPr>
        <w:t>RAM</w:t>
      </w:r>
      <w:r w:rsidR="00625AF1">
        <w:rPr>
          <w:rFonts w:hint="eastAsia"/>
        </w:rPr>
        <w:t>中数据</w:t>
      </w:r>
    </w:p>
    <w:p w14:paraId="1588B606" w14:textId="289D5CD6" w:rsidR="00D61E74" w:rsidRPr="00207D8A" w:rsidRDefault="00B253E8" w:rsidP="00D61E74">
      <w:pPr>
        <w:pStyle w:val="10"/>
        <w:numPr>
          <w:ilvl w:val="0"/>
          <w:numId w:val="10"/>
        </w:numPr>
      </w:pPr>
      <w:bookmarkStart w:id="25" w:name="_Toc134007939"/>
      <w:bookmarkStart w:id="26" w:name="_Toc135227344"/>
      <w:bookmarkStart w:id="27" w:name="_Toc135227423"/>
      <w:bookmarkStart w:id="28" w:name="_Toc135227590"/>
      <w:bookmarkStart w:id="29" w:name="_Toc135229748"/>
      <w:bookmarkStart w:id="30" w:name="_Toc266358996"/>
      <w:bookmarkStart w:id="31" w:name="_Toc90890400"/>
      <w:r>
        <w:rPr>
          <w:rFonts w:hint="eastAsia"/>
        </w:rPr>
        <w:lastRenderedPageBreak/>
        <w:t>R</w:t>
      </w:r>
      <w:r>
        <w:t>ISC</w:t>
      </w:r>
      <w:r>
        <w:rPr>
          <w:rFonts w:hint="eastAsia"/>
        </w:rPr>
        <w:t>-V</w:t>
      </w:r>
      <w:r>
        <w:rPr>
          <w:rFonts w:hint="eastAsia"/>
        </w:rPr>
        <w:t>现代时序中断机制实现</w:t>
      </w:r>
      <w:bookmarkEnd w:id="31"/>
    </w:p>
    <w:p w14:paraId="1E4A41E7" w14:textId="5BACBB24" w:rsidR="00D61E74" w:rsidRDefault="00D61E74" w:rsidP="00D61E74">
      <w:pPr>
        <w:pStyle w:val="2"/>
      </w:pPr>
      <w:bookmarkStart w:id="32" w:name="_Toc90890401"/>
      <w:r>
        <w:rPr>
          <w:rFonts w:hint="eastAsia"/>
        </w:rPr>
        <w:t>设计要求</w:t>
      </w:r>
      <w:bookmarkEnd w:id="32"/>
    </w:p>
    <w:p w14:paraId="2246EBE0" w14:textId="77777777" w:rsidR="00AC2629" w:rsidRDefault="00AC2629" w:rsidP="00AC2629">
      <w:pPr>
        <w:pStyle w:val="a3"/>
        <w:ind w:firstLine="480"/>
      </w:pPr>
      <w:r>
        <w:t>理解现代时序控制器中断机制的实现原理，能为采用现代时序单</w:t>
      </w:r>
      <w:r>
        <w:t xml:space="preserve"> </w:t>
      </w:r>
      <w:r>
        <w:t>总线结构的</w:t>
      </w:r>
      <w:r>
        <w:t xml:space="preserve"> RISC-V CPU </w:t>
      </w:r>
      <w:r>
        <w:t>增加中断处理机制，可实现多个外部按键中断事件的随机处理，本实验需要完成现代时序微程序控制器的基础上完成，需要增加硬件数据通路，</w:t>
      </w:r>
      <w:r>
        <w:t xml:space="preserve"> </w:t>
      </w:r>
      <w:r>
        <w:t>增加中断返回指令</w:t>
      </w:r>
      <w:r>
        <w:t xml:space="preserve"> </w:t>
      </w:r>
      <w:proofErr w:type="spellStart"/>
      <w:r>
        <w:t>meret</w:t>
      </w:r>
      <w:proofErr w:type="spellEnd"/>
      <w:r>
        <w:t xml:space="preserve"> </w:t>
      </w:r>
      <w:r>
        <w:t>的支持，需要中断服务程序配合。</w:t>
      </w:r>
    </w:p>
    <w:p w14:paraId="732441FC" w14:textId="790FF44C" w:rsidR="00D61E74" w:rsidRDefault="00AC2629" w:rsidP="000037BF">
      <w:pPr>
        <w:pStyle w:val="a3"/>
        <w:ind w:firstLine="480"/>
      </w:pPr>
      <w:r>
        <w:rPr>
          <w:rFonts w:hint="eastAsia"/>
        </w:rPr>
        <w:t>5</w:t>
      </w:r>
      <w:r>
        <w:t>条指令的格式、类型和功能说明如表</w:t>
      </w:r>
      <w:r>
        <w:t xml:space="preserve"> 1.1 </w:t>
      </w:r>
      <w:r>
        <w:t>所示</w:t>
      </w:r>
      <w:r>
        <w:rPr>
          <w:rFonts w:hint="eastAsia"/>
        </w:rPr>
        <w:t>。</w:t>
      </w:r>
    </w:p>
    <w:p w14:paraId="741BEF88" w14:textId="240EC3BC" w:rsidR="000037BF" w:rsidRDefault="000037BF" w:rsidP="000037BF">
      <w:pPr>
        <w:pStyle w:val="2"/>
      </w:pPr>
      <w:bookmarkStart w:id="33" w:name="_Toc90890402"/>
      <w:r>
        <w:rPr>
          <w:rFonts w:hint="eastAsia"/>
        </w:rPr>
        <w:t>方案设计</w:t>
      </w:r>
      <w:bookmarkEnd w:id="33"/>
    </w:p>
    <w:p w14:paraId="1C206F47" w14:textId="620CE548" w:rsidR="001E7F69" w:rsidRDefault="000037BF" w:rsidP="00F41E38">
      <w:pPr>
        <w:pStyle w:val="30"/>
        <w:tabs>
          <w:tab w:val="left" w:pos="1080"/>
        </w:tabs>
        <w:spacing w:beforeLines="0" w:before="229" w:afterLines="0" w:after="229"/>
        <w:rPr>
          <w:bCs w:val="0"/>
        </w:rPr>
      </w:pPr>
      <w:r>
        <w:rPr>
          <w:rFonts w:hint="eastAsia"/>
          <w:bCs w:val="0"/>
        </w:rPr>
        <w:t>设计思路</w:t>
      </w:r>
    </w:p>
    <w:p w14:paraId="23C4E050" w14:textId="4FB00FCB" w:rsidR="00F41E38" w:rsidRPr="00F41E38" w:rsidRDefault="00F41E38" w:rsidP="00F41E38">
      <w:pPr>
        <w:pStyle w:val="a3"/>
        <w:ind w:firstLine="480"/>
      </w:pPr>
      <w:r>
        <w:rPr>
          <w:rFonts w:hint="eastAsia"/>
        </w:rPr>
        <w:t>本实验主要需要我们设计的功能就是根据指令，选择恰当的微指令入口地址，访问微指令控制存储器，输出相应的</w:t>
      </w:r>
      <w:r w:rsidR="00C36426">
        <w:rPr>
          <w:rFonts w:hint="eastAsia"/>
        </w:rPr>
        <w:t>控制字段和判别字段。为此我们需要设计指令译码器、地址转移逻辑、判别测试逻辑、控制存储器等四个部件</w:t>
      </w:r>
      <w:r w:rsidR="008E69B3">
        <w:rPr>
          <w:rFonts w:hint="eastAsia"/>
        </w:rPr>
        <w:t>。</w:t>
      </w:r>
    </w:p>
    <w:p w14:paraId="42CBE064" w14:textId="64D532DB" w:rsidR="001E7F69" w:rsidRDefault="001E7F69" w:rsidP="00D61E74">
      <w:pPr>
        <w:pStyle w:val="a3"/>
        <w:ind w:firstLineChars="0"/>
        <w:rPr>
          <w:color w:val="FF0000"/>
        </w:rPr>
      </w:pPr>
    </w:p>
    <w:p w14:paraId="1F96B634" w14:textId="7911618E" w:rsidR="00D61E74" w:rsidRDefault="000037BF" w:rsidP="00D61E74">
      <w:pPr>
        <w:pStyle w:val="30"/>
        <w:tabs>
          <w:tab w:val="left" w:pos="1080"/>
        </w:tabs>
        <w:spacing w:beforeLines="0" w:before="229" w:afterLines="0" w:after="229"/>
        <w:rPr>
          <w:bCs w:val="0"/>
        </w:rPr>
      </w:pPr>
      <w:r>
        <w:rPr>
          <w:rFonts w:hint="eastAsia"/>
          <w:bCs w:val="0"/>
        </w:rPr>
        <w:t>设计原理</w:t>
      </w:r>
    </w:p>
    <w:p w14:paraId="5023766D" w14:textId="175F45E5" w:rsidR="008E69B3" w:rsidRPr="008E69B3" w:rsidRDefault="008E69B3" w:rsidP="008E69B3">
      <w:pPr>
        <w:pStyle w:val="a3"/>
        <w:ind w:firstLine="480"/>
      </w:pPr>
      <w:r>
        <w:rPr>
          <w:rFonts w:hint="eastAsia"/>
        </w:rPr>
        <w:t>如图</w:t>
      </w:r>
      <w:r>
        <w:rPr>
          <w:rFonts w:hint="eastAsia"/>
        </w:rPr>
        <w:t>2</w:t>
      </w:r>
      <w:r>
        <w:t>.1</w:t>
      </w:r>
      <w:r>
        <w:rPr>
          <w:rFonts w:hint="eastAsia"/>
        </w:rPr>
        <w:t>所示，微程序控制器由指令译码器、地址转移逻辑、判别测试逻辑、控制存储器四个部件组成。</w:t>
      </w:r>
    </w:p>
    <w:p w14:paraId="3293118C" w14:textId="6727CD2D" w:rsidR="000037BF" w:rsidRDefault="008E69B3" w:rsidP="00D73AFF">
      <w:pPr>
        <w:pStyle w:val="a3"/>
        <w:ind w:firstLine="480"/>
      </w:pPr>
      <w:r>
        <w:rPr>
          <w:rFonts w:hint="eastAsia"/>
        </w:rPr>
        <w:t>指令译码器对来自指令寄存器</w:t>
      </w:r>
      <w:r>
        <w:rPr>
          <w:rFonts w:hint="eastAsia"/>
        </w:rPr>
        <w:t>IR</w:t>
      </w:r>
      <w:r>
        <w:rPr>
          <w:rFonts w:hint="eastAsia"/>
        </w:rPr>
        <w:t>的指令进行译码，产生译码信号</w:t>
      </w:r>
      <w:r w:rsidR="00D73AFF">
        <w:rPr>
          <w:rFonts w:hint="eastAsia"/>
        </w:rPr>
        <w:t>。</w:t>
      </w:r>
      <w:r>
        <w:rPr>
          <w:rFonts w:hint="eastAsia"/>
        </w:rPr>
        <w:t>译码信号送入地址转移逻辑部件</w:t>
      </w:r>
      <w:r w:rsidR="00D73AFF">
        <w:rPr>
          <w:rFonts w:hint="eastAsia"/>
        </w:rPr>
        <w:t>，输出入口地址。判别测试逻辑为组合电路，它的输入为微指令的判别字段和状态条件，产生选择信号，通过多路选择器选择不同的微地址到微地址寄存器</w:t>
      </w:r>
      <w:proofErr w:type="spellStart"/>
      <w:r w:rsidR="00D73AFF">
        <w:t>uAR</w:t>
      </w:r>
      <w:proofErr w:type="spellEnd"/>
      <w:r w:rsidR="00D73AFF">
        <w:rPr>
          <w:rFonts w:hint="eastAsia"/>
        </w:rPr>
        <w:t>中。最后控制存储器存储着我们设计好的二进制微指令，通过</w:t>
      </w:r>
      <w:proofErr w:type="spellStart"/>
      <w:r w:rsidR="000F02AE">
        <w:t>uAR</w:t>
      </w:r>
      <w:proofErr w:type="spellEnd"/>
      <w:r w:rsidR="000F02AE">
        <w:rPr>
          <w:rFonts w:hint="eastAsia"/>
        </w:rPr>
        <w:t>寄存器中的微地址访问存储器中微指令。每条微指令分为控制字段、中断控制信号和判断逻辑字段三部分，中断控制信号用来控制开中断、关中断和保存断点。指令译码器、地址转移逻辑、判别测试逻辑、控制存储器四个部件的具体设计原理见实验步骤部分。</w:t>
      </w:r>
    </w:p>
    <w:p w14:paraId="5CFA4777" w14:textId="374823CF" w:rsidR="001635C0" w:rsidRDefault="001635C0" w:rsidP="001635C0">
      <w:pPr>
        <w:pStyle w:val="a3"/>
        <w:ind w:firstLineChars="0" w:firstLine="0"/>
      </w:pPr>
      <w:r>
        <w:rPr>
          <w:noProof/>
        </w:rPr>
        <w:lastRenderedPageBreak/>
        <w:drawing>
          <wp:inline distT="0" distB="0" distL="0" distR="0" wp14:anchorId="6592852D" wp14:editId="61B3F198">
            <wp:extent cx="5982335" cy="248389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86717" cy="2485713"/>
                    </a:xfrm>
                    <a:prstGeom prst="rect">
                      <a:avLst/>
                    </a:prstGeom>
                  </pic:spPr>
                </pic:pic>
              </a:graphicData>
            </a:graphic>
          </wp:inline>
        </w:drawing>
      </w:r>
    </w:p>
    <w:p w14:paraId="357889A2" w14:textId="4D1350D9" w:rsidR="005D5754" w:rsidRPr="000037BF" w:rsidRDefault="005D5754" w:rsidP="005D5754">
      <w:pPr>
        <w:pStyle w:val="a3"/>
        <w:ind w:firstLine="480"/>
        <w:jc w:val="center"/>
      </w:pPr>
      <w:r>
        <w:rPr>
          <w:rFonts w:hint="eastAsia"/>
        </w:rPr>
        <w:t>图</w:t>
      </w:r>
      <w:r>
        <w:rPr>
          <w:rFonts w:hint="eastAsia"/>
        </w:rPr>
        <w:t>2</w:t>
      </w:r>
      <w:r>
        <w:t>.1</w:t>
      </w:r>
      <w:r w:rsidR="008E69B3">
        <w:t xml:space="preserve"> </w:t>
      </w:r>
      <w:r w:rsidR="008E69B3">
        <w:rPr>
          <w:rFonts w:hint="eastAsia"/>
        </w:rPr>
        <w:t>微程序控制器结构图</w:t>
      </w:r>
    </w:p>
    <w:p w14:paraId="73D8A175" w14:textId="1BF081A6" w:rsidR="00D61E74" w:rsidRDefault="000037BF" w:rsidP="00D61E74">
      <w:pPr>
        <w:pStyle w:val="30"/>
        <w:tabs>
          <w:tab w:val="left" w:pos="1080"/>
        </w:tabs>
        <w:spacing w:beforeLines="0" w:before="229" w:afterLines="0" w:after="229"/>
        <w:rPr>
          <w:bCs w:val="0"/>
        </w:rPr>
      </w:pPr>
      <w:r>
        <w:rPr>
          <w:rFonts w:hint="eastAsia"/>
          <w:bCs w:val="0"/>
        </w:rPr>
        <w:t>支持中断的微程序单总线</w:t>
      </w:r>
      <w:r>
        <w:rPr>
          <w:rFonts w:hint="eastAsia"/>
          <w:bCs w:val="0"/>
        </w:rPr>
        <w:t>CPU</w:t>
      </w:r>
      <w:r>
        <w:rPr>
          <w:rFonts w:hint="eastAsia"/>
          <w:bCs w:val="0"/>
        </w:rPr>
        <w:t>设计电路图</w:t>
      </w:r>
    </w:p>
    <w:p w14:paraId="74AA87C8" w14:textId="1A8C0935" w:rsidR="000037BF" w:rsidRPr="000037BF" w:rsidRDefault="000037BF" w:rsidP="000037BF">
      <w:pPr>
        <w:pStyle w:val="a3"/>
        <w:ind w:firstLine="480"/>
      </w:pPr>
      <w:r>
        <w:rPr>
          <w:noProof/>
        </w:rPr>
        <w:drawing>
          <wp:inline distT="0" distB="0" distL="0" distR="0" wp14:anchorId="094A078E" wp14:editId="71A8D92E">
            <wp:extent cx="5688965" cy="3138805"/>
            <wp:effectExtent l="0" t="0" r="698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8965" cy="3138805"/>
                    </a:xfrm>
                    <a:prstGeom prst="rect">
                      <a:avLst/>
                    </a:prstGeom>
                  </pic:spPr>
                </pic:pic>
              </a:graphicData>
            </a:graphic>
          </wp:inline>
        </w:drawing>
      </w:r>
    </w:p>
    <w:p w14:paraId="58B70B06" w14:textId="4BF1F27D" w:rsidR="00D61E74" w:rsidRDefault="00D61E74" w:rsidP="00D61E74">
      <w:pPr>
        <w:pStyle w:val="a3"/>
        <w:keepNext/>
        <w:ind w:firstLineChars="0" w:firstLine="0"/>
      </w:pPr>
    </w:p>
    <w:p w14:paraId="012ED966" w14:textId="2200BC27" w:rsidR="00D61E74" w:rsidRDefault="00D61E74" w:rsidP="00D61E74">
      <w:pPr>
        <w:pStyle w:val="aff1"/>
        <w:spacing w:before="91" w:after="91"/>
        <w:rPr>
          <w:szCs w:val="21"/>
        </w:rPr>
      </w:pPr>
      <w:r>
        <w:t xml:space="preserve">图 </w:t>
      </w:r>
      <w:r w:rsidR="005D5754">
        <w:t>2</w:t>
      </w:r>
      <w:r>
        <w:t>.</w:t>
      </w:r>
      <w:r w:rsidR="005D5754">
        <w:rPr>
          <w:noProof/>
        </w:rPr>
        <w:t>2</w:t>
      </w:r>
      <w:r>
        <w:rPr>
          <w:rFonts w:hint="eastAsia"/>
        </w:rPr>
        <w:t xml:space="preserve"> </w:t>
      </w:r>
      <w:r>
        <w:rPr>
          <w:rFonts w:hint="eastAsia"/>
          <w:szCs w:val="21"/>
        </w:rPr>
        <w:t>总体结构图</w:t>
      </w:r>
    </w:p>
    <w:p w14:paraId="7D56C6F6" w14:textId="3713EAB5" w:rsidR="00D61E74" w:rsidRDefault="00D61E74" w:rsidP="00D61E74">
      <w:pPr>
        <w:pStyle w:val="2"/>
      </w:pPr>
      <w:bookmarkStart w:id="34" w:name="_Toc90890403"/>
      <w:r>
        <w:rPr>
          <w:rFonts w:hint="eastAsia"/>
        </w:rPr>
        <w:t>实验步骤</w:t>
      </w:r>
      <w:bookmarkEnd w:id="34"/>
    </w:p>
    <w:p w14:paraId="6EB37705" w14:textId="6ED5F0D3" w:rsidR="00E20DE3" w:rsidRDefault="00E20DE3" w:rsidP="00E20DE3">
      <w:pPr>
        <w:pStyle w:val="a3"/>
        <w:numPr>
          <w:ilvl w:val="0"/>
          <w:numId w:val="29"/>
        </w:numPr>
        <w:ind w:firstLineChars="0"/>
      </w:pPr>
      <w:r>
        <w:rPr>
          <w:rFonts w:hint="eastAsia"/>
        </w:rPr>
        <w:t>指令译码器的设计</w:t>
      </w:r>
    </w:p>
    <w:p w14:paraId="2084C5DE" w14:textId="2A364CF0" w:rsidR="00E20DE3" w:rsidRDefault="00E20DE3" w:rsidP="00E20DE3">
      <w:pPr>
        <w:pStyle w:val="a3"/>
        <w:ind w:left="1200" w:firstLineChars="0" w:firstLine="0"/>
      </w:pPr>
      <w:r>
        <w:rPr>
          <w:rFonts w:hint="eastAsia"/>
        </w:rPr>
        <w:t>同上</w:t>
      </w:r>
      <w:r>
        <w:rPr>
          <w:rFonts w:hint="eastAsia"/>
        </w:rPr>
        <w:t>1</w:t>
      </w:r>
      <w:r>
        <w:t>.3</w:t>
      </w:r>
      <w:r>
        <w:rPr>
          <w:rFonts w:hint="eastAsia"/>
        </w:rPr>
        <w:t>实验步骤指令译码器设计</w:t>
      </w:r>
      <w:r w:rsidR="005D5754">
        <w:rPr>
          <w:rFonts w:hint="eastAsia"/>
        </w:rPr>
        <w:t>。</w:t>
      </w:r>
    </w:p>
    <w:p w14:paraId="6C4C31C3" w14:textId="0D34B3C8" w:rsidR="00E20DE3" w:rsidRDefault="00E20DE3" w:rsidP="00E20DE3">
      <w:pPr>
        <w:pStyle w:val="a3"/>
        <w:numPr>
          <w:ilvl w:val="0"/>
          <w:numId w:val="29"/>
        </w:numPr>
        <w:ind w:firstLineChars="0"/>
      </w:pPr>
      <w:r>
        <w:rPr>
          <w:rFonts w:hint="eastAsia"/>
        </w:rPr>
        <w:lastRenderedPageBreak/>
        <w:t>支持中断的微程序入口查找逻辑</w:t>
      </w:r>
    </w:p>
    <w:p w14:paraId="39E1B6BB" w14:textId="67039CFA" w:rsidR="005D5754" w:rsidRDefault="00A9690D" w:rsidP="005D5754">
      <w:pPr>
        <w:pStyle w:val="a3"/>
        <w:ind w:left="1200" w:firstLineChars="0" w:firstLine="0"/>
      </w:pPr>
      <w:r>
        <w:rPr>
          <w:rFonts w:hint="eastAsia"/>
        </w:rPr>
        <w:t>CPU</w:t>
      </w:r>
      <w:r w:rsidR="005D5754">
        <w:rPr>
          <w:rFonts w:hint="eastAsia"/>
        </w:rPr>
        <w:t>取完指令并译码后，根据</w:t>
      </w:r>
      <w:proofErr w:type="gramStart"/>
      <w:r w:rsidR="005D5754">
        <w:rPr>
          <w:rFonts w:hint="eastAsia"/>
        </w:rPr>
        <w:t>不</w:t>
      </w:r>
      <w:proofErr w:type="gramEnd"/>
      <w:r w:rsidR="005D5754">
        <w:rPr>
          <w:rFonts w:hint="eastAsia"/>
        </w:rPr>
        <w:t>的指令，需要执行不同的微程序</w:t>
      </w:r>
      <w:r>
        <w:rPr>
          <w:rFonts w:hint="eastAsia"/>
        </w:rPr>
        <w:t>。这时需要根据指令来查找微程序入口地址。根据图</w:t>
      </w:r>
      <w:r>
        <w:rPr>
          <w:rFonts w:hint="eastAsia"/>
        </w:rPr>
        <w:t>2</w:t>
      </w:r>
      <w:r>
        <w:t>.3</w:t>
      </w:r>
      <w:r>
        <w:rPr>
          <w:rFonts w:hint="eastAsia"/>
        </w:rPr>
        <w:t>，可以填写如图</w:t>
      </w:r>
      <w:r>
        <w:rPr>
          <w:rFonts w:hint="eastAsia"/>
        </w:rPr>
        <w:t>2</w:t>
      </w:r>
      <w:r>
        <w:t>.4</w:t>
      </w:r>
      <w:r>
        <w:rPr>
          <w:rFonts w:hint="eastAsia"/>
        </w:rPr>
        <w:t>的表格，输入为指令译码信号，输出为微程序入口地址。根据输入输出关系，生成组合逻辑电路。</w:t>
      </w:r>
    </w:p>
    <w:p w14:paraId="5C188E3D" w14:textId="113ED660" w:rsidR="00490657" w:rsidRDefault="00490657" w:rsidP="001E5006">
      <w:pPr>
        <w:pStyle w:val="a3"/>
        <w:ind w:left="480" w:firstLineChars="0" w:firstLine="0"/>
        <w:jc w:val="center"/>
      </w:pPr>
      <w:r>
        <w:rPr>
          <w:noProof/>
        </w:rPr>
        <w:drawing>
          <wp:inline distT="0" distB="0" distL="0" distR="0" wp14:anchorId="209CC8CE" wp14:editId="0403FA9D">
            <wp:extent cx="3206750" cy="259624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9142" cy="2598182"/>
                    </a:xfrm>
                    <a:prstGeom prst="rect">
                      <a:avLst/>
                    </a:prstGeom>
                  </pic:spPr>
                </pic:pic>
              </a:graphicData>
            </a:graphic>
          </wp:inline>
        </w:drawing>
      </w:r>
    </w:p>
    <w:p w14:paraId="32B2C8D0" w14:textId="5D8DF8F4" w:rsidR="005D5754" w:rsidRDefault="005D5754" w:rsidP="001E5006">
      <w:pPr>
        <w:pStyle w:val="a3"/>
        <w:ind w:left="480" w:firstLineChars="0" w:firstLine="0"/>
        <w:jc w:val="center"/>
      </w:pPr>
      <w:r>
        <w:rPr>
          <w:rFonts w:hint="eastAsia"/>
        </w:rPr>
        <w:t>图</w:t>
      </w:r>
      <w:r>
        <w:rPr>
          <w:rFonts w:hint="eastAsia"/>
        </w:rPr>
        <w:t>2</w:t>
      </w:r>
      <w:r>
        <w:t xml:space="preserve">.3 </w:t>
      </w:r>
      <w:bookmarkStart w:id="35" w:name="_Hlk90845417"/>
      <w:r>
        <w:rPr>
          <w:rFonts w:hint="eastAsia"/>
        </w:rPr>
        <w:t>地址转移逻辑</w:t>
      </w:r>
      <w:bookmarkEnd w:id="35"/>
      <w:r w:rsidR="00A9690D">
        <w:rPr>
          <w:rFonts w:hint="eastAsia"/>
        </w:rPr>
        <w:t>图</w:t>
      </w:r>
    </w:p>
    <w:p w14:paraId="2A949D9B" w14:textId="77777777" w:rsidR="009342BB" w:rsidRDefault="009342BB" w:rsidP="001E5006">
      <w:pPr>
        <w:pStyle w:val="a3"/>
        <w:ind w:left="480" w:firstLineChars="0" w:firstLine="0"/>
        <w:jc w:val="center"/>
      </w:pPr>
    </w:p>
    <w:p w14:paraId="6E26B48E" w14:textId="428464BC" w:rsidR="00490657" w:rsidRDefault="00490657" w:rsidP="001E5006">
      <w:pPr>
        <w:pStyle w:val="a3"/>
        <w:ind w:firstLineChars="0"/>
        <w:jc w:val="center"/>
      </w:pPr>
      <w:r>
        <w:rPr>
          <w:noProof/>
        </w:rPr>
        <w:drawing>
          <wp:inline distT="0" distB="0" distL="0" distR="0" wp14:anchorId="3C7F95CE" wp14:editId="0F161771">
            <wp:extent cx="4057650" cy="1693970"/>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5038" cy="1697054"/>
                    </a:xfrm>
                    <a:prstGeom prst="rect">
                      <a:avLst/>
                    </a:prstGeom>
                  </pic:spPr>
                </pic:pic>
              </a:graphicData>
            </a:graphic>
          </wp:inline>
        </w:drawing>
      </w:r>
    </w:p>
    <w:p w14:paraId="6C194D3F" w14:textId="39520123" w:rsidR="005D5754" w:rsidRDefault="005D5754" w:rsidP="001E5006">
      <w:pPr>
        <w:pStyle w:val="a3"/>
        <w:ind w:firstLineChars="0"/>
        <w:jc w:val="center"/>
      </w:pPr>
      <w:r>
        <w:rPr>
          <w:rFonts w:hint="eastAsia"/>
        </w:rPr>
        <w:t>图</w:t>
      </w:r>
      <w:r>
        <w:rPr>
          <w:rFonts w:hint="eastAsia"/>
        </w:rPr>
        <w:t>2</w:t>
      </w:r>
      <w:r>
        <w:t xml:space="preserve">.4 </w:t>
      </w:r>
      <w:r>
        <w:rPr>
          <w:rFonts w:hint="eastAsia"/>
        </w:rPr>
        <w:t>地址转移逻辑</w:t>
      </w:r>
      <w:r w:rsidR="00A9690D">
        <w:rPr>
          <w:rFonts w:hint="eastAsia"/>
        </w:rPr>
        <w:t>表</w:t>
      </w:r>
    </w:p>
    <w:p w14:paraId="4D9C7B44" w14:textId="10AA0EF2" w:rsidR="00E20DE3" w:rsidRDefault="00E20DE3" w:rsidP="00E20DE3">
      <w:pPr>
        <w:pStyle w:val="a3"/>
        <w:numPr>
          <w:ilvl w:val="0"/>
          <w:numId w:val="29"/>
        </w:numPr>
        <w:ind w:firstLineChars="0"/>
      </w:pPr>
      <w:r>
        <w:rPr>
          <w:rFonts w:hint="eastAsia"/>
        </w:rPr>
        <w:t>支</w:t>
      </w:r>
      <w:r>
        <w:t>持中断的微程序条件判别测试逻辑</w:t>
      </w:r>
    </w:p>
    <w:p w14:paraId="670C1182" w14:textId="6BC80707" w:rsidR="00A9690D" w:rsidRDefault="00D51105" w:rsidP="00A9690D">
      <w:pPr>
        <w:pStyle w:val="a3"/>
        <w:ind w:left="1200" w:firstLineChars="0" w:firstLine="0"/>
      </w:pPr>
      <w:r>
        <w:rPr>
          <w:rFonts w:hint="eastAsia"/>
        </w:rPr>
        <w:t>由图</w:t>
      </w:r>
      <w:r>
        <w:rPr>
          <w:rFonts w:hint="eastAsia"/>
        </w:rPr>
        <w:t>2</w:t>
      </w:r>
      <w:r>
        <w:t>.3</w:t>
      </w:r>
      <w:r>
        <w:rPr>
          <w:rFonts w:hint="eastAsia"/>
        </w:rPr>
        <w:t>可知，在一次</w:t>
      </w:r>
      <w:r w:rsidR="005F23A6">
        <w:rPr>
          <w:rFonts w:hint="eastAsia"/>
        </w:rPr>
        <w:t>指令周期中，有多次分支，故需要判别字段</w:t>
      </w:r>
      <m:oMath>
        <m:sSub>
          <m:sSubPr>
            <m:ctrlPr>
              <w:rPr>
                <w:rFonts w:ascii="Cambria Math" w:hAnsi="Cambria Math"/>
                <w:i/>
              </w:rPr>
            </m:ctrlPr>
          </m:sSubPr>
          <m:e>
            <m:r>
              <w:rPr>
                <w:rFonts w:ascii="Cambria Math" w:hAnsi="Cambria Math"/>
              </w:rPr>
              <m:t>P</m:t>
            </m:r>
          </m:e>
          <m:sub>
            <m:r>
              <w:rPr>
                <w:rFonts w:ascii="Cambria Math" w:hAnsi="Cambria Math"/>
              </w:rPr>
              <m:t>0</m:t>
            </m:r>
          </m:sub>
        </m:sSub>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2</m:t>
            </m:r>
          </m:sub>
        </m:sSub>
      </m:oMath>
      <w:r w:rsidR="005F23A6">
        <w:rPr>
          <w:rFonts w:hint="eastAsia"/>
        </w:rPr>
        <w:t>,</w:t>
      </w:r>
    </w:p>
    <w:p w14:paraId="73C275E0" w14:textId="5781675F" w:rsidR="005F23A6" w:rsidRPr="001635C0" w:rsidRDefault="00397684" w:rsidP="005F23A6">
      <w:pPr>
        <w:pStyle w:val="a3"/>
        <w:ind w:left="1620" w:firstLineChars="0" w:firstLine="0"/>
        <w:rPr>
          <w:rFonts w:ascii="宋体" w:hAnsi="宋体"/>
          <w:color w:val="333333"/>
          <w:shd w:val="clear" w:color="auto" w:fill="FFFFFF"/>
        </w:rPr>
      </w:pP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5F23A6">
        <w:rPr>
          <w:rFonts w:hint="eastAsia"/>
        </w:rPr>
        <w:t xml:space="preserve"> </w:t>
      </w:r>
      <w:r w:rsidR="005F23A6" w:rsidRPr="001635C0">
        <w:rPr>
          <w:rFonts w:ascii="宋体" w:hAnsi="宋体" w:hint="eastAsia"/>
          <w:color w:val="333333"/>
          <w:shd w:val="clear" w:color="auto" w:fill="FFFFFF"/>
        </w:rPr>
        <w:t>为1表示要根据指令功能进行微程序分支</w:t>
      </w:r>
    </w:p>
    <w:p w14:paraId="1A679E5A" w14:textId="2CBF9C5D" w:rsidR="005F23A6" w:rsidRDefault="00397684" w:rsidP="005F23A6">
      <w:pPr>
        <w:pStyle w:val="a3"/>
        <w:ind w:left="1620" w:firstLineChars="0" w:firstLine="0"/>
        <w:rPr>
          <w:rFonts w:ascii="微软雅黑" w:eastAsia="微软雅黑" w:hAnsi="微软雅黑"/>
          <w:color w:val="333333"/>
          <w:shd w:val="clear" w:color="auto" w:fill="F8F8F8"/>
        </w:rPr>
      </w:pP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5F23A6">
        <w:rPr>
          <w:rFonts w:hint="eastAsia"/>
        </w:rPr>
        <w:t xml:space="preserve"> </w:t>
      </w:r>
      <w:r w:rsidR="005F23A6" w:rsidRPr="001635C0">
        <w:rPr>
          <w:rFonts w:ascii="宋体" w:hAnsi="宋体" w:hint="eastAsia"/>
          <w:color w:val="333333"/>
          <w:shd w:val="clear" w:color="auto" w:fill="F8F8F8"/>
        </w:rPr>
        <w:t>为1表示要根据</w:t>
      </w:r>
      <w:r w:rsidR="005F23A6" w:rsidRPr="001635C0">
        <w:rPr>
          <w:color w:val="333333"/>
          <w:shd w:val="clear" w:color="auto" w:fill="F8F8F8"/>
        </w:rPr>
        <w:t>equal</w:t>
      </w:r>
      <w:r w:rsidR="005F23A6" w:rsidRPr="001635C0">
        <w:rPr>
          <w:rFonts w:ascii="宋体" w:hAnsi="宋体" w:hint="eastAsia"/>
          <w:color w:val="333333"/>
          <w:shd w:val="clear" w:color="auto" w:fill="F8F8F8"/>
        </w:rPr>
        <w:t>标志进行微程序分支</w:t>
      </w:r>
    </w:p>
    <w:p w14:paraId="4DDE56AE" w14:textId="4F4832ED" w:rsidR="005F23A6" w:rsidRDefault="00397684" w:rsidP="005F23A6">
      <w:pPr>
        <w:pStyle w:val="a3"/>
        <w:ind w:left="1620" w:firstLineChars="0" w:firstLine="0"/>
        <w:rPr>
          <w:rFonts w:ascii="宋体" w:hAnsi="宋体"/>
          <w:color w:val="333333"/>
          <w:shd w:val="clear" w:color="auto" w:fill="FFFFFF"/>
        </w:rPr>
      </w:pP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5F23A6">
        <w:rPr>
          <w:rFonts w:ascii="微软雅黑" w:eastAsia="微软雅黑" w:hAnsi="微软雅黑" w:hint="eastAsia"/>
        </w:rPr>
        <w:t xml:space="preserve"> </w:t>
      </w:r>
      <w:r w:rsidR="005F23A6" w:rsidRPr="001635C0">
        <w:rPr>
          <w:rFonts w:ascii="宋体" w:hAnsi="宋体" w:hint="eastAsia"/>
          <w:color w:val="333333"/>
          <w:shd w:val="clear" w:color="auto" w:fill="FFFFFF"/>
        </w:rPr>
        <w:t>为1表示是微程序的最后一条微指令，可能需要进行中断响应</w:t>
      </w:r>
    </w:p>
    <w:p w14:paraId="1FD69EB8" w14:textId="7BF4F8B8" w:rsidR="001635C0" w:rsidRDefault="0092525A" w:rsidP="005F23A6">
      <w:pPr>
        <w:pStyle w:val="a3"/>
        <w:ind w:left="1620" w:firstLineChars="0" w:firstLine="0"/>
      </w:pPr>
      <w:r w:rsidRPr="0092525A">
        <w:t>equal</w:t>
      </w:r>
      <w:r>
        <w:rPr>
          <w:rFonts w:hint="eastAsia"/>
        </w:rPr>
        <w:t>为相等标记，</w:t>
      </w:r>
      <w:proofErr w:type="spellStart"/>
      <w:r>
        <w:rPr>
          <w:rFonts w:hint="eastAsia"/>
        </w:rPr>
        <w:t>I</w:t>
      </w:r>
      <w:r>
        <w:t>ntR</w:t>
      </w:r>
      <w:proofErr w:type="spellEnd"/>
      <w:r>
        <w:rPr>
          <w:rFonts w:hint="eastAsia"/>
        </w:rPr>
        <w:t>为中断请求信号</w:t>
      </w:r>
    </w:p>
    <w:p w14:paraId="7FF69F6E" w14:textId="1CDECE06" w:rsidR="0092525A" w:rsidRDefault="00397684" w:rsidP="005F23A6">
      <w:pPr>
        <w:pStyle w:val="a3"/>
        <w:ind w:left="1620" w:firstLineChars="0" w:firstLine="0"/>
      </w:pPr>
      <m:oMath>
        <m:sSub>
          <m:sSubPr>
            <m:ctrlPr>
              <w:rPr>
                <w:rFonts w:ascii="Cambria Math" w:hAnsi="Cambria Math"/>
                <w:i/>
              </w:rPr>
            </m:ctrlPr>
          </m:sSubPr>
          <m:e>
            <m:r>
              <w:rPr>
                <w:rFonts w:ascii="Cambria Math" w:hAnsi="Cambria Math" w:hint="eastAsia"/>
              </w:rPr>
              <m:t>S</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0</m:t>
            </m:r>
          </m:sub>
        </m:sSub>
      </m:oMath>
      <w:r w:rsidR="0092525A">
        <w:rPr>
          <w:rFonts w:hint="eastAsia"/>
        </w:rPr>
        <w:t>为输出信号，用来做多路选择器的选择信号，选择恰当的分支</w:t>
      </w:r>
    </w:p>
    <w:p w14:paraId="2A927846" w14:textId="41A05294" w:rsidR="0092525A" w:rsidRPr="0092525A" w:rsidRDefault="0092525A" w:rsidP="00CB59E3">
      <w:pPr>
        <w:pStyle w:val="a3"/>
        <w:ind w:left="1260" w:firstLineChars="0" w:firstLine="0"/>
      </w:pPr>
      <w:r>
        <w:rPr>
          <w:rFonts w:hint="eastAsia"/>
        </w:rPr>
        <w:t>分析可知，当</w:t>
      </w:r>
      <m:oMath>
        <m:sSub>
          <m:sSubPr>
            <m:ctrlPr>
              <w:rPr>
                <w:rFonts w:ascii="Cambria Math" w:hAnsi="Cambria Math"/>
                <w:i/>
              </w:rPr>
            </m:ctrlPr>
          </m:sSubPr>
          <m:e>
            <m:r>
              <w:rPr>
                <w:rFonts w:ascii="Cambria Math" w:hAnsi="Cambria Math"/>
              </w:rPr>
              <m:t>P</m:t>
            </m:r>
          </m:e>
          <m:sub>
            <m:r>
              <w:rPr>
                <w:rFonts w:ascii="Cambria Math" w:hAnsi="Cambria Math"/>
              </w:rPr>
              <m:t>0</m:t>
            </m:r>
          </m:sub>
        </m:sSub>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2</m:t>
            </m:r>
          </m:sub>
        </m:sSub>
      </m:oMath>
      <w:r w:rsidR="00CB59E3">
        <w:rPr>
          <w:rFonts w:hint="eastAsia"/>
        </w:rPr>
        <w:t>为</w:t>
      </w:r>
      <w:r w:rsidR="00CB59E3">
        <w:rPr>
          <w:rFonts w:hint="eastAsia"/>
        </w:rPr>
        <w:t>0</w:t>
      </w:r>
      <w:r w:rsidR="00CB59E3">
        <w:t>00</w:t>
      </w:r>
      <w:r w:rsidR="00CB59E3">
        <w:rPr>
          <w:rFonts w:hint="eastAsia"/>
        </w:rPr>
        <w:t>时，表示微程序顺序执行，</w:t>
      </w:r>
      <m:oMath>
        <m:sSub>
          <m:sSubPr>
            <m:ctrlPr>
              <w:rPr>
                <w:rFonts w:ascii="Cambria Math" w:hAnsi="Cambria Math"/>
                <w:i/>
              </w:rPr>
            </m:ctrlPr>
          </m:sSubPr>
          <m:e>
            <m:r>
              <w:rPr>
                <w:rFonts w:ascii="Cambria Math" w:hAnsi="Cambria Math" w:hint="eastAsia"/>
              </w:rPr>
              <m:t>S</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0</m:t>
            </m:r>
          </m:sub>
        </m:sSub>
      </m:oMath>
      <w:r w:rsidR="00CB59E3">
        <w:rPr>
          <w:rFonts w:hint="eastAsia"/>
        </w:rPr>
        <w:t>为</w:t>
      </w:r>
      <w:r w:rsidR="00CB59E3">
        <w:rPr>
          <w:rFonts w:hint="eastAsia"/>
        </w:rPr>
        <w:t>0</w:t>
      </w:r>
      <w:r w:rsidR="00CB59E3">
        <w:t>00</w:t>
      </w:r>
      <w:r w:rsidR="00CB59E3">
        <w:rPr>
          <w:rFonts w:hint="eastAsia"/>
        </w:rPr>
        <w:t>。当</w:t>
      </w:r>
      <m:oMath>
        <m:sSub>
          <m:sSubPr>
            <m:ctrlPr>
              <w:rPr>
                <w:rFonts w:ascii="Cambria Math" w:hAnsi="Cambria Math"/>
                <w:i/>
              </w:rPr>
            </m:ctrlPr>
          </m:sSubPr>
          <m:e>
            <m:r>
              <w:rPr>
                <w:rFonts w:ascii="Cambria Math" w:hAnsi="Cambria Math"/>
              </w:rPr>
              <m:t>P</m:t>
            </m:r>
          </m:e>
          <m:sub>
            <m:r>
              <w:rPr>
                <w:rFonts w:ascii="Cambria Math" w:hAnsi="Cambria Math"/>
              </w:rPr>
              <m:t>0</m:t>
            </m:r>
          </m:sub>
        </m:sSub>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2</m:t>
            </m:r>
          </m:sub>
        </m:sSub>
      </m:oMath>
      <w:r w:rsidR="00CB59E3">
        <w:rPr>
          <w:rFonts w:hint="eastAsia"/>
        </w:rPr>
        <w:t>为</w:t>
      </w:r>
      <w:r w:rsidR="00CB59E3">
        <w:rPr>
          <w:rFonts w:hint="eastAsia"/>
        </w:rPr>
        <w:t>1</w:t>
      </w:r>
      <w:r w:rsidR="00CB59E3">
        <w:t>00</w:t>
      </w:r>
      <w:r w:rsidR="00CB59E3">
        <w:rPr>
          <w:rFonts w:hint="eastAsia"/>
        </w:rPr>
        <w:t>时，需要根据指令进行分支，</w:t>
      </w:r>
      <m:oMath>
        <m:sSub>
          <m:sSubPr>
            <m:ctrlPr>
              <w:rPr>
                <w:rFonts w:ascii="Cambria Math" w:hAnsi="Cambria Math"/>
                <w:i/>
              </w:rPr>
            </m:ctrlPr>
          </m:sSubPr>
          <m:e>
            <m:r>
              <w:rPr>
                <w:rFonts w:ascii="Cambria Math" w:hAnsi="Cambria Math" w:hint="eastAsia"/>
              </w:rPr>
              <m:t>S</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0</m:t>
            </m:r>
          </m:sub>
        </m:sSub>
      </m:oMath>
      <w:r w:rsidR="000112BB">
        <w:rPr>
          <w:rFonts w:hint="eastAsia"/>
        </w:rPr>
        <w:t>为</w:t>
      </w:r>
      <w:r w:rsidR="000112BB">
        <w:t>001</w:t>
      </w:r>
      <w:r w:rsidR="000112BB">
        <w:rPr>
          <w:rFonts w:hint="eastAsia"/>
        </w:rPr>
        <w:t>。当</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0112BB">
        <w:rPr>
          <w:rFonts w:hint="eastAsia"/>
        </w:rPr>
        <w:t>为</w:t>
      </w:r>
      <w:r w:rsidR="000112BB">
        <w:rPr>
          <w:rFonts w:hint="eastAsia"/>
        </w:rPr>
        <w:t>1</w:t>
      </w:r>
      <w:r w:rsidR="000112BB">
        <w:rPr>
          <w:rFonts w:hint="eastAsia"/>
        </w:rPr>
        <w:t>且</w:t>
      </w:r>
      <w:r w:rsidR="000112BB">
        <w:rPr>
          <w:rFonts w:hint="eastAsia"/>
        </w:rPr>
        <w:t>equal</w:t>
      </w:r>
      <w:r w:rsidR="000112BB">
        <w:rPr>
          <w:rFonts w:hint="eastAsia"/>
        </w:rPr>
        <w:t>为</w:t>
      </w:r>
      <w:r w:rsidR="000112BB">
        <w:rPr>
          <w:rFonts w:hint="eastAsia"/>
        </w:rPr>
        <w:t>1</w:t>
      </w:r>
      <w:r w:rsidR="000112BB">
        <w:rPr>
          <w:rFonts w:hint="eastAsia"/>
        </w:rPr>
        <w:t>时，需要</w:t>
      </w:r>
      <w:r w:rsidR="00A97E2F">
        <w:rPr>
          <w:rFonts w:hint="eastAsia"/>
        </w:rPr>
        <w:t>走</w:t>
      </w:r>
      <w:proofErr w:type="spellStart"/>
      <w:r w:rsidR="00A97E2F">
        <w:rPr>
          <w:rFonts w:hint="eastAsia"/>
        </w:rPr>
        <w:t>be</w:t>
      </w:r>
      <w:r w:rsidR="00A97E2F">
        <w:t>q</w:t>
      </w:r>
      <w:proofErr w:type="spellEnd"/>
      <w:r w:rsidR="000112BB">
        <w:rPr>
          <w:rFonts w:hint="eastAsia"/>
        </w:rPr>
        <w:t>分支，</w:t>
      </w:r>
      <m:oMath>
        <m:sSub>
          <m:sSubPr>
            <m:ctrlPr>
              <w:rPr>
                <w:rFonts w:ascii="Cambria Math" w:hAnsi="Cambria Math"/>
                <w:i/>
              </w:rPr>
            </m:ctrlPr>
          </m:sSubPr>
          <m:e>
            <m:r>
              <w:rPr>
                <w:rFonts w:ascii="Cambria Math" w:hAnsi="Cambria Math" w:hint="eastAsia"/>
              </w:rPr>
              <m:t>S</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0</m:t>
            </m:r>
          </m:sub>
        </m:sSub>
      </m:oMath>
      <w:r w:rsidR="000112BB">
        <w:rPr>
          <w:rFonts w:hint="eastAsia"/>
        </w:rPr>
        <w:t>为</w:t>
      </w:r>
      <w:r w:rsidR="000112BB">
        <w:t>010</w:t>
      </w:r>
      <w:r w:rsidR="000112BB">
        <w:rPr>
          <w:rFonts w:hint="eastAsia"/>
        </w:rPr>
        <w:t>。当</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0112BB">
        <w:rPr>
          <w:rFonts w:hint="eastAsia"/>
        </w:rPr>
        <w:t>为</w:t>
      </w:r>
      <w:r w:rsidR="000112BB">
        <w:rPr>
          <w:rFonts w:hint="eastAsia"/>
        </w:rPr>
        <w:t>1</w:t>
      </w:r>
      <w:r w:rsidR="00A97E2F">
        <w:rPr>
          <w:rFonts w:hint="eastAsia"/>
        </w:rPr>
        <w:t>且</w:t>
      </w:r>
      <w:proofErr w:type="spellStart"/>
      <w:r w:rsidR="00A97E2F">
        <w:rPr>
          <w:rFonts w:hint="eastAsia"/>
        </w:rPr>
        <w:t>Int</w:t>
      </w:r>
      <w:r w:rsidR="00A97E2F">
        <w:t>R</w:t>
      </w:r>
      <w:proofErr w:type="spellEnd"/>
      <w:r w:rsidR="00A97E2F">
        <w:rPr>
          <w:rFonts w:hint="eastAsia"/>
        </w:rPr>
        <w:t>为</w:t>
      </w:r>
      <w:r w:rsidR="00A97E2F">
        <w:rPr>
          <w:rFonts w:hint="eastAsia"/>
        </w:rPr>
        <w:t>1</w:t>
      </w:r>
      <w:r w:rsidR="000112BB">
        <w:rPr>
          <w:rFonts w:hint="eastAsia"/>
        </w:rPr>
        <w:t>时，需要</w:t>
      </w:r>
      <w:r w:rsidR="00A97E2F">
        <w:rPr>
          <w:rFonts w:hint="eastAsia"/>
        </w:rPr>
        <w:t>走中断</w:t>
      </w:r>
      <w:r w:rsidR="000112BB">
        <w:rPr>
          <w:rFonts w:hint="eastAsia"/>
        </w:rPr>
        <w:t>分支，</w:t>
      </w:r>
      <m:oMath>
        <m:sSub>
          <m:sSubPr>
            <m:ctrlPr>
              <w:rPr>
                <w:rFonts w:ascii="Cambria Math" w:hAnsi="Cambria Math"/>
                <w:i/>
              </w:rPr>
            </m:ctrlPr>
          </m:sSubPr>
          <m:e>
            <m:r>
              <w:rPr>
                <w:rFonts w:ascii="Cambria Math" w:hAnsi="Cambria Math" w:hint="eastAsia"/>
              </w:rPr>
              <m:t>S</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0</m:t>
            </m:r>
          </m:sub>
        </m:sSub>
      </m:oMath>
      <w:r w:rsidR="000112BB">
        <w:rPr>
          <w:rFonts w:hint="eastAsia"/>
        </w:rPr>
        <w:t>为</w:t>
      </w:r>
      <w:r w:rsidR="000112BB">
        <w:t>011</w:t>
      </w:r>
      <w:r w:rsidR="000112BB">
        <w:rPr>
          <w:rFonts w:hint="eastAsia"/>
        </w:rPr>
        <w:t>。当</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0112BB">
        <w:rPr>
          <w:rFonts w:hint="eastAsia"/>
        </w:rPr>
        <w:t>为</w:t>
      </w:r>
      <w:r w:rsidR="00A97E2F">
        <w:t>1</w:t>
      </w:r>
      <w:r w:rsidR="00A97E2F">
        <w:rPr>
          <w:rFonts w:hint="eastAsia"/>
        </w:rPr>
        <w:t>且</w:t>
      </w:r>
      <w:proofErr w:type="spellStart"/>
      <w:r w:rsidR="00A97E2F">
        <w:rPr>
          <w:rFonts w:hint="eastAsia"/>
        </w:rPr>
        <w:t>Int</w:t>
      </w:r>
      <w:r w:rsidR="00A97E2F">
        <w:t>R</w:t>
      </w:r>
      <w:proofErr w:type="spellEnd"/>
      <w:r w:rsidR="00A97E2F">
        <w:rPr>
          <w:rFonts w:hint="eastAsia"/>
        </w:rPr>
        <w:t>为</w:t>
      </w:r>
      <w:r w:rsidR="00A97E2F">
        <w:t>0</w:t>
      </w:r>
      <w:r w:rsidR="000112BB">
        <w:rPr>
          <w:rFonts w:hint="eastAsia"/>
        </w:rPr>
        <w:t>时，</w:t>
      </w:r>
      <w:r w:rsidR="00A97E2F">
        <w:rPr>
          <w:rFonts w:hint="eastAsia"/>
        </w:rPr>
        <w:t>即没发生中断，</w:t>
      </w:r>
      <w:proofErr w:type="gramStart"/>
      <w:r w:rsidR="000112BB">
        <w:rPr>
          <w:rFonts w:hint="eastAsia"/>
        </w:rPr>
        <w:t>需要</w:t>
      </w:r>
      <w:r w:rsidR="00A97E2F">
        <w:rPr>
          <w:rFonts w:hint="eastAsia"/>
        </w:rPr>
        <w:t>走取微指令</w:t>
      </w:r>
      <w:proofErr w:type="gramEnd"/>
      <w:r w:rsidR="000112BB">
        <w:rPr>
          <w:rFonts w:hint="eastAsia"/>
        </w:rPr>
        <w:t>分支，</w:t>
      </w:r>
      <m:oMath>
        <m:sSub>
          <m:sSubPr>
            <m:ctrlPr>
              <w:rPr>
                <w:rFonts w:ascii="Cambria Math" w:hAnsi="Cambria Math"/>
                <w:i/>
              </w:rPr>
            </m:ctrlPr>
          </m:sSubPr>
          <m:e>
            <m:r>
              <w:rPr>
                <w:rFonts w:ascii="Cambria Math" w:hAnsi="Cambria Math" w:hint="eastAsia"/>
              </w:rPr>
              <m:t>S</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0</m:t>
            </m:r>
          </m:sub>
        </m:sSub>
      </m:oMath>
      <w:r w:rsidR="000112BB">
        <w:rPr>
          <w:rFonts w:hint="eastAsia"/>
        </w:rPr>
        <w:t>为</w:t>
      </w:r>
      <w:r w:rsidR="000112BB">
        <w:t>100</w:t>
      </w:r>
      <w:r w:rsidR="000112BB">
        <w:rPr>
          <w:rFonts w:hint="eastAsia"/>
        </w:rPr>
        <w:t>。</w:t>
      </w:r>
      <w:r w:rsidR="00CA204C">
        <w:rPr>
          <w:rFonts w:hint="eastAsia"/>
        </w:rPr>
        <w:t>除此之外我们需要注意</w:t>
      </w:r>
      <w:r w:rsidR="00C167AC">
        <w:rPr>
          <w:rFonts w:hint="eastAsia"/>
        </w:rPr>
        <w:t>输入信号不能有二义性，故可以得到如图</w:t>
      </w:r>
      <w:r w:rsidR="00C167AC">
        <w:rPr>
          <w:rFonts w:hint="eastAsia"/>
        </w:rPr>
        <w:t>2</w:t>
      </w:r>
      <w:r w:rsidR="00C167AC">
        <w:t>.5</w:t>
      </w:r>
      <w:r w:rsidR="00C167AC">
        <w:rPr>
          <w:rFonts w:hint="eastAsia"/>
        </w:rPr>
        <w:t>所示的表格。</w:t>
      </w:r>
    </w:p>
    <w:p w14:paraId="43553C05" w14:textId="17B3C7FB" w:rsidR="00A5160A" w:rsidRDefault="001E5006" w:rsidP="001E5006">
      <w:pPr>
        <w:pStyle w:val="a3"/>
        <w:ind w:left="480" w:firstLineChars="0" w:firstLine="0"/>
        <w:jc w:val="center"/>
      </w:pPr>
      <w:r>
        <w:rPr>
          <w:noProof/>
        </w:rPr>
        <w:drawing>
          <wp:inline distT="0" distB="0" distL="0" distR="0" wp14:anchorId="6E8717F0" wp14:editId="497ACDFB">
            <wp:extent cx="4470400" cy="2114952"/>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70400" cy="2114952"/>
                    </a:xfrm>
                    <a:prstGeom prst="rect">
                      <a:avLst/>
                    </a:prstGeom>
                  </pic:spPr>
                </pic:pic>
              </a:graphicData>
            </a:graphic>
          </wp:inline>
        </w:drawing>
      </w:r>
    </w:p>
    <w:p w14:paraId="670BB9B4" w14:textId="2FA9315C" w:rsidR="005D5754" w:rsidRDefault="005D5754" w:rsidP="001E5006">
      <w:pPr>
        <w:pStyle w:val="a3"/>
        <w:ind w:left="480" w:firstLineChars="0" w:firstLine="0"/>
        <w:jc w:val="center"/>
      </w:pPr>
      <w:r>
        <w:rPr>
          <w:rFonts w:hint="eastAsia"/>
        </w:rPr>
        <w:t>图</w:t>
      </w:r>
      <w:r>
        <w:rPr>
          <w:rFonts w:hint="eastAsia"/>
        </w:rPr>
        <w:t>2</w:t>
      </w:r>
      <w:r>
        <w:t>.5</w:t>
      </w:r>
      <w:r w:rsidR="002E4949">
        <w:t xml:space="preserve"> </w:t>
      </w:r>
      <w:r w:rsidR="002E4949">
        <w:t>条件判别</w:t>
      </w:r>
      <w:r w:rsidR="002E4949">
        <w:rPr>
          <w:rFonts w:hint="eastAsia"/>
        </w:rPr>
        <w:t>逻辑输入输出表</w:t>
      </w:r>
    </w:p>
    <w:p w14:paraId="7261B752" w14:textId="77777777" w:rsidR="001E5006" w:rsidRPr="001E5006" w:rsidRDefault="001E5006" w:rsidP="00A5160A">
      <w:pPr>
        <w:pStyle w:val="a3"/>
        <w:ind w:left="1200" w:firstLineChars="0" w:firstLine="0"/>
      </w:pPr>
    </w:p>
    <w:p w14:paraId="0AF5CFE6" w14:textId="3E8CC338" w:rsidR="00E20DE3" w:rsidRDefault="00E20DE3" w:rsidP="00E20DE3">
      <w:pPr>
        <w:pStyle w:val="a3"/>
        <w:numPr>
          <w:ilvl w:val="0"/>
          <w:numId w:val="29"/>
        </w:numPr>
        <w:ind w:firstLineChars="0"/>
      </w:pPr>
      <w:r>
        <w:rPr>
          <w:rFonts w:hint="eastAsia"/>
        </w:rPr>
        <w:t>支</w:t>
      </w:r>
      <w:r>
        <w:t>持中断的微程序控制器设计</w:t>
      </w:r>
    </w:p>
    <w:p w14:paraId="392A11D0" w14:textId="15397C37" w:rsidR="00C167AC" w:rsidRDefault="00C167AC" w:rsidP="00C167AC">
      <w:pPr>
        <w:pStyle w:val="a3"/>
        <w:ind w:left="1200" w:firstLineChars="0" w:firstLine="0"/>
      </w:pPr>
      <w:r>
        <w:rPr>
          <w:rFonts w:hint="eastAsia"/>
        </w:rPr>
        <w:t>根据微程序每个节拍的功能，设置控制字段。当取指令完成后，应该将</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4C0107">
        <w:rPr>
          <w:rFonts w:hint="eastAsia"/>
        </w:rPr>
        <w:t>置为</w:t>
      </w:r>
      <w:r w:rsidR="004C0107">
        <w:rPr>
          <w:rFonts w:hint="eastAsia"/>
        </w:rPr>
        <w:t>1</w:t>
      </w:r>
      <w:r w:rsidR="004C0107">
        <w:rPr>
          <w:rFonts w:hint="eastAsia"/>
        </w:rPr>
        <w:t>。当指令执行完毕，需要将</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4C0107">
        <w:rPr>
          <w:rFonts w:hint="eastAsia"/>
        </w:rPr>
        <w:t>置为</w:t>
      </w:r>
      <w:r w:rsidR="004C0107">
        <w:rPr>
          <w:rFonts w:hint="eastAsia"/>
        </w:rPr>
        <w:t>1</w:t>
      </w:r>
      <w:r w:rsidR="004C0107">
        <w:rPr>
          <w:rFonts w:hint="eastAsia"/>
        </w:rPr>
        <w:t>。在地址</w:t>
      </w:r>
      <w:r w:rsidR="004C0107">
        <w:rPr>
          <w:rFonts w:hint="eastAsia"/>
        </w:rPr>
        <w:t>1</w:t>
      </w:r>
      <w:r w:rsidR="004C0107">
        <w:t>5</w:t>
      </w:r>
      <w:r w:rsidR="004C0107">
        <w:rPr>
          <w:rFonts w:hint="eastAsia"/>
        </w:rPr>
        <w:t>处，微程序需要根据</w:t>
      </w:r>
      <w:r w:rsidR="004C0107">
        <w:rPr>
          <w:rFonts w:hint="eastAsia"/>
        </w:rPr>
        <w:t>equal</w:t>
      </w:r>
      <w:r w:rsidR="004C0107">
        <w:rPr>
          <w:rFonts w:hint="eastAsia"/>
        </w:rPr>
        <w:t>值选择分支，故要将</w:t>
      </w:r>
      <w:r w:rsidR="004C0107">
        <w:t>P1</w:t>
      </w:r>
      <w:r w:rsidR="004C0107">
        <w:rPr>
          <w:rFonts w:hint="eastAsia"/>
        </w:rPr>
        <w:t>置为</w:t>
      </w:r>
      <w:r w:rsidR="004C0107">
        <w:rPr>
          <w:rFonts w:hint="eastAsia"/>
        </w:rPr>
        <w:t>1</w:t>
      </w:r>
      <w:r w:rsidR="004C0107">
        <w:rPr>
          <w:rFonts w:hint="eastAsia"/>
        </w:rPr>
        <w:t>。</w:t>
      </w:r>
      <w:r w:rsidR="001365DF">
        <w:rPr>
          <w:rFonts w:hint="eastAsia"/>
        </w:rPr>
        <w:t>执行</w:t>
      </w:r>
      <w:r w:rsidR="001365DF">
        <w:rPr>
          <w:rFonts w:hint="eastAsia"/>
        </w:rPr>
        <w:t>ER</w:t>
      </w:r>
      <w:r w:rsidR="001365DF">
        <w:t>E</w:t>
      </w:r>
      <w:r w:rsidR="001365DF">
        <w:rPr>
          <w:rFonts w:hint="eastAsia"/>
        </w:rPr>
        <w:t>T</w:t>
      </w:r>
      <w:r w:rsidR="001365DF">
        <w:rPr>
          <w:rFonts w:hint="eastAsia"/>
        </w:rPr>
        <w:t>指令时，表示中断微程序处理完毕要中断返回，此时要开中断，</w:t>
      </w:r>
      <w:r w:rsidR="001365DF">
        <w:rPr>
          <w:rFonts w:hint="eastAsia"/>
        </w:rPr>
        <w:t>STI</w:t>
      </w:r>
      <w:r w:rsidR="001365DF">
        <w:rPr>
          <w:rFonts w:hint="eastAsia"/>
        </w:rPr>
        <w:t>置为</w:t>
      </w:r>
      <w:r w:rsidR="001365DF">
        <w:rPr>
          <w:rFonts w:hint="eastAsia"/>
        </w:rPr>
        <w:t>1</w:t>
      </w:r>
      <w:r w:rsidR="001365DF">
        <w:rPr>
          <w:rFonts w:hint="eastAsia"/>
        </w:rPr>
        <w:t>，同时需要将中断返回地址送入</w:t>
      </w:r>
      <w:r w:rsidR="001365DF">
        <w:rPr>
          <w:rFonts w:hint="eastAsia"/>
        </w:rPr>
        <w:t>PC</w:t>
      </w:r>
      <w:r w:rsidR="001365DF">
        <w:rPr>
          <w:rFonts w:hint="eastAsia"/>
        </w:rPr>
        <w:t>寄存器。需要</w:t>
      </w:r>
      <w:r w:rsidR="00671BF5">
        <w:rPr>
          <w:rFonts w:hint="eastAsia"/>
        </w:rPr>
        <w:t>将</w:t>
      </w:r>
      <m:oMath>
        <m:sSub>
          <m:sSubPr>
            <m:ctrlPr>
              <w:rPr>
                <w:rFonts w:ascii="Cambria Math" w:hAnsi="Cambria Math"/>
                <w:i/>
              </w:rPr>
            </m:ctrlPr>
          </m:sSubPr>
          <m:e>
            <m:r>
              <w:rPr>
                <w:rFonts w:ascii="Cambria Math" w:hAnsi="Cambria Math"/>
              </w:rPr>
              <m:t>EPC</m:t>
            </m:r>
          </m:e>
          <m:sub>
            <m:r>
              <w:rPr>
                <w:rFonts w:ascii="Cambria Math" w:hAnsi="Cambria Math" w:hint="eastAsia"/>
              </w:rPr>
              <m:t>out</m:t>
            </m:r>
          </m:sub>
        </m:sSub>
      </m:oMath>
      <w:r w:rsidR="00671BF5">
        <w:rPr>
          <w:rFonts w:hint="eastAsia"/>
        </w:rPr>
        <w:t>和</w:t>
      </w:r>
      <m:oMath>
        <m:sSub>
          <m:sSubPr>
            <m:ctrlPr>
              <w:rPr>
                <w:rFonts w:ascii="Cambria Math" w:hAnsi="Cambria Math"/>
                <w:i/>
              </w:rPr>
            </m:ctrlPr>
          </m:sSubPr>
          <m:e>
            <m:r>
              <w:rPr>
                <w:rFonts w:ascii="Cambria Math" w:hAnsi="Cambria Math"/>
              </w:rPr>
              <m:t>PC</m:t>
            </m:r>
          </m:e>
          <m:sub>
            <m:r>
              <w:rPr>
                <w:rFonts w:ascii="Cambria Math" w:hAnsi="Cambria Math" w:hint="eastAsia"/>
              </w:rPr>
              <m:t>in</m:t>
            </m:r>
          </m:sub>
        </m:sSub>
      </m:oMath>
      <w:r w:rsidR="00671BF5">
        <w:rPr>
          <w:rFonts w:hint="eastAsia"/>
        </w:rPr>
        <w:t>置为</w:t>
      </w:r>
      <w:r w:rsidR="00671BF5">
        <w:rPr>
          <w:rFonts w:hint="eastAsia"/>
        </w:rPr>
        <w:t>1</w:t>
      </w:r>
      <w:r w:rsidR="00671BF5">
        <w:rPr>
          <w:rFonts w:hint="eastAsia"/>
        </w:rPr>
        <w:t>。在中断响应周期的第一个节拍，需要将保存断点地址和关中断，需要将</w:t>
      </w:r>
      <m:oMath>
        <m:sSub>
          <m:sSubPr>
            <m:ctrlPr>
              <w:rPr>
                <w:rFonts w:ascii="Cambria Math" w:hAnsi="Cambria Math"/>
                <w:i/>
              </w:rPr>
            </m:ctrlPr>
          </m:sSubPr>
          <m:e>
            <m:r>
              <w:rPr>
                <w:rFonts w:ascii="Cambria Math" w:hAnsi="Cambria Math"/>
              </w:rPr>
              <m:t>PC</m:t>
            </m:r>
          </m:e>
          <m:sub>
            <m:r>
              <w:rPr>
                <w:rFonts w:ascii="Cambria Math" w:hAnsi="Cambria Math" w:hint="eastAsia"/>
              </w:rPr>
              <m:t>out</m:t>
            </m:r>
          </m:sub>
        </m:sSub>
      </m:oMath>
      <w:r w:rsidR="00671BF5">
        <w:rPr>
          <w:rFonts w:hint="eastAsia"/>
        </w:rPr>
        <w:t>、</w:t>
      </w:r>
      <m:oMath>
        <m:sSub>
          <m:sSubPr>
            <m:ctrlPr>
              <w:rPr>
                <w:rFonts w:ascii="Cambria Math" w:hAnsi="Cambria Math"/>
                <w:i/>
              </w:rPr>
            </m:ctrlPr>
          </m:sSubPr>
          <m:e>
            <m:r>
              <w:rPr>
                <w:rFonts w:ascii="Cambria Math" w:hAnsi="Cambria Math" w:hint="eastAsia"/>
              </w:rPr>
              <m:t>E</m:t>
            </m:r>
            <m:r>
              <w:rPr>
                <w:rFonts w:ascii="Cambria Math" w:hAnsi="Cambria Math"/>
              </w:rPr>
              <m:t>PC</m:t>
            </m:r>
          </m:e>
          <m:sub>
            <m:r>
              <w:rPr>
                <w:rFonts w:ascii="Cambria Math" w:hAnsi="Cambria Math" w:hint="eastAsia"/>
              </w:rPr>
              <m:t>in</m:t>
            </m:r>
          </m:sub>
        </m:sSub>
      </m:oMath>
      <w:r w:rsidR="00671BF5">
        <w:rPr>
          <w:rFonts w:hint="eastAsia"/>
        </w:rPr>
        <w:t>和</w:t>
      </w:r>
      <w:r w:rsidR="00671BF5">
        <w:rPr>
          <w:rFonts w:hint="eastAsia"/>
        </w:rPr>
        <w:t>CLI</w:t>
      </w:r>
      <w:r w:rsidR="00671BF5">
        <w:rPr>
          <w:rFonts w:hint="eastAsia"/>
        </w:rPr>
        <w:t>置为</w:t>
      </w:r>
      <w:r w:rsidR="00671BF5">
        <w:rPr>
          <w:rFonts w:hint="eastAsia"/>
        </w:rPr>
        <w:t>1</w:t>
      </w:r>
      <w:r w:rsidR="00671BF5">
        <w:rPr>
          <w:rFonts w:hint="eastAsia"/>
        </w:rPr>
        <w:t>。</w:t>
      </w:r>
    </w:p>
    <w:p w14:paraId="595F0639" w14:textId="4768A44E" w:rsidR="00671BF5" w:rsidRDefault="00671BF5" w:rsidP="00C167AC">
      <w:pPr>
        <w:pStyle w:val="a3"/>
        <w:ind w:left="1200" w:firstLineChars="0" w:firstLine="0"/>
      </w:pPr>
      <w:r>
        <w:rPr>
          <w:rFonts w:hint="eastAsia"/>
        </w:rPr>
        <w:t>在中断响应周期的第二个节拍</w:t>
      </w:r>
      <w:r w:rsidR="00142309">
        <w:rPr>
          <w:rFonts w:hint="eastAsia"/>
        </w:rPr>
        <w:t>,</w:t>
      </w:r>
      <w:r w:rsidR="00142309">
        <w:rPr>
          <w:rFonts w:hint="eastAsia"/>
        </w:rPr>
        <w:t>需要将中断处理程序入口送入</w:t>
      </w:r>
      <w:r w:rsidR="00142309">
        <w:rPr>
          <w:rFonts w:hint="eastAsia"/>
        </w:rPr>
        <w:t>PC</w:t>
      </w:r>
      <w:r w:rsidR="00142309">
        <w:t>,</w:t>
      </w:r>
      <w:r w:rsidR="00142309">
        <w:rPr>
          <w:rFonts w:hint="eastAsia"/>
        </w:rPr>
        <w:t>需要将</w:t>
      </w:r>
      <m:oMath>
        <m:sSub>
          <m:sSubPr>
            <m:ctrlPr>
              <w:rPr>
                <w:rFonts w:ascii="Cambria Math" w:hAnsi="Cambria Math"/>
                <w:i/>
              </w:rPr>
            </m:ctrlPr>
          </m:sSubPr>
          <m:e>
            <m:r>
              <w:rPr>
                <w:rFonts w:ascii="Cambria Math" w:hAnsi="Cambria Math"/>
              </w:rPr>
              <m:t>Addr</m:t>
            </m:r>
          </m:e>
          <m:sub>
            <m:r>
              <w:rPr>
                <w:rFonts w:ascii="Cambria Math" w:hAnsi="Cambria Math" w:hint="eastAsia"/>
              </w:rPr>
              <m:t>out</m:t>
            </m:r>
          </m:sub>
        </m:sSub>
      </m:oMath>
      <w:r w:rsidR="00142309">
        <w:rPr>
          <w:rFonts w:hint="eastAsia"/>
        </w:rPr>
        <w:t>和</w:t>
      </w:r>
      <m:oMath>
        <m:sSub>
          <m:sSubPr>
            <m:ctrlPr>
              <w:rPr>
                <w:rFonts w:ascii="Cambria Math" w:hAnsi="Cambria Math"/>
                <w:i/>
              </w:rPr>
            </m:ctrlPr>
          </m:sSubPr>
          <m:e>
            <m:r>
              <w:rPr>
                <w:rFonts w:ascii="Cambria Math" w:hAnsi="Cambria Math"/>
              </w:rPr>
              <m:t>PC</m:t>
            </m:r>
          </m:e>
          <m:sub>
            <m:r>
              <w:rPr>
                <w:rFonts w:ascii="Cambria Math" w:hAnsi="Cambria Math" w:hint="eastAsia"/>
              </w:rPr>
              <m:t>in</m:t>
            </m:r>
          </m:sub>
        </m:sSub>
      </m:oMath>
      <w:r w:rsidR="00142309">
        <w:rPr>
          <w:rFonts w:hint="eastAsia"/>
        </w:rPr>
        <w:t>置为</w:t>
      </w:r>
      <w:r w:rsidR="00142309">
        <w:rPr>
          <w:rFonts w:hint="eastAsia"/>
        </w:rPr>
        <w:t>1</w:t>
      </w:r>
      <w:r w:rsidR="00142309">
        <w:rPr>
          <w:rFonts w:hint="eastAsia"/>
        </w:rPr>
        <w:t>。分析可得，能够得到如图</w:t>
      </w:r>
      <w:r w:rsidR="00142309">
        <w:rPr>
          <w:rFonts w:hint="eastAsia"/>
        </w:rPr>
        <w:t>2</w:t>
      </w:r>
      <w:r w:rsidR="00142309">
        <w:t>.6</w:t>
      </w:r>
      <w:r w:rsidR="00142309">
        <w:rPr>
          <w:rFonts w:hint="eastAsia"/>
        </w:rPr>
        <w:t>所示的表格。最后将二进制微指令存入微指令控制存储器就行。</w:t>
      </w:r>
    </w:p>
    <w:p w14:paraId="6313C5DA" w14:textId="677AD9D0" w:rsidR="001E5006" w:rsidRDefault="001E5006" w:rsidP="001E5006">
      <w:pPr>
        <w:pStyle w:val="a3"/>
        <w:ind w:left="480" w:firstLineChars="0" w:firstLine="0"/>
        <w:jc w:val="center"/>
      </w:pPr>
      <w:r>
        <w:rPr>
          <w:noProof/>
        </w:rPr>
        <w:lastRenderedPageBreak/>
        <w:drawing>
          <wp:inline distT="0" distB="0" distL="0" distR="0" wp14:anchorId="6002ED3C" wp14:editId="4BD018FC">
            <wp:extent cx="5688965" cy="2895600"/>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8965" cy="2895600"/>
                    </a:xfrm>
                    <a:prstGeom prst="rect">
                      <a:avLst/>
                    </a:prstGeom>
                  </pic:spPr>
                </pic:pic>
              </a:graphicData>
            </a:graphic>
          </wp:inline>
        </w:drawing>
      </w:r>
    </w:p>
    <w:p w14:paraId="6F02F393" w14:textId="4EBDDB74" w:rsidR="005D5754" w:rsidRDefault="005D5754" w:rsidP="001E5006">
      <w:pPr>
        <w:pStyle w:val="a3"/>
        <w:ind w:left="480" w:firstLineChars="0" w:firstLine="0"/>
        <w:jc w:val="center"/>
      </w:pPr>
      <w:r>
        <w:rPr>
          <w:rFonts w:hint="eastAsia"/>
        </w:rPr>
        <w:t>图</w:t>
      </w:r>
      <w:r>
        <w:rPr>
          <w:rFonts w:hint="eastAsia"/>
        </w:rPr>
        <w:t>2</w:t>
      </w:r>
      <w:r>
        <w:t>.6</w:t>
      </w:r>
      <w:r w:rsidR="002E4949">
        <w:t xml:space="preserve"> </w:t>
      </w:r>
      <w:r w:rsidR="002E4949">
        <w:t>微程序控制</w:t>
      </w:r>
      <w:r w:rsidR="002E4949">
        <w:rPr>
          <w:rFonts w:hint="eastAsia"/>
        </w:rPr>
        <w:t>存储</w:t>
      </w:r>
      <w:r w:rsidR="002E4949">
        <w:t>器</w:t>
      </w:r>
      <w:r w:rsidR="002E4949">
        <w:rPr>
          <w:rFonts w:hint="eastAsia"/>
        </w:rPr>
        <w:t>数据</w:t>
      </w:r>
    </w:p>
    <w:p w14:paraId="586DD9DC" w14:textId="0A8B4611" w:rsidR="00E20DE3" w:rsidRDefault="00E20DE3" w:rsidP="00E20DE3">
      <w:pPr>
        <w:pStyle w:val="a3"/>
        <w:numPr>
          <w:ilvl w:val="0"/>
          <w:numId w:val="29"/>
        </w:numPr>
        <w:ind w:firstLineChars="0"/>
      </w:pPr>
      <w:r>
        <w:t>中断</w:t>
      </w:r>
      <w:r w:rsidR="00474B30">
        <w:rPr>
          <w:rFonts w:hint="eastAsia"/>
        </w:rPr>
        <w:t>逻辑的</w:t>
      </w:r>
      <w:r>
        <w:t>设计</w:t>
      </w:r>
    </w:p>
    <w:p w14:paraId="1C0BA7CF" w14:textId="734956F8" w:rsidR="00931B28" w:rsidRDefault="00931B28" w:rsidP="00931B28">
      <w:pPr>
        <w:pStyle w:val="a3"/>
        <w:ind w:left="1200" w:firstLineChars="0" w:firstLine="0"/>
      </w:pPr>
      <w:r>
        <w:rPr>
          <w:rFonts w:hint="eastAsia"/>
        </w:rPr>
        <w:t>如图</w:t>
      </w:r>
      <w:r>
        <w:rPr>
          <w:rFonts w:hint="eastAsia"/>
        </w:rPr>
        <w:t>2</w:t>
      </w:r>
      <w:r>
        <w:t>.7</w:t>
      </w:r>
      <w:r>
        <w:rPr>
          <w:rFonts w:hint="eastAsia"/>
        </w:rPr>
        <w:t>所示，</w:t>
      </w:r>
      <w:proofErr w:type="spellStart"/>
      <w:r>
        <w:rPr>
          <w:rFonts w:hint="eastAsia"/>
        </w:rPr>
        <w:t>m</w:t>
      </w:r>
      <w:r>
        <w:t>EPCout</w:t>
      </w:r>
      <w:proofErr w:type="spellEnd"/>
      <w:r>
        <w:rPr>
          <w:rFonts w:hint="eastAsia"/>
        </w:rPr>
        <w:t>信号通过一个三态门控制</w:t>
      </w:r>
      <w:proofErr w:type="spellStart"/>
      <w:r>
        <w:rPr>
          <w:rFonts w:hint="eastAsia"/>
        </w:rPr>
        <w:t>mEPC</w:t>
      </w:r>
      <w:proofErr w:type="spellEnd"/>
      <w:r>
        <w:rPr>
          <w:rFonts w:hint="eastAsia"/>
        </w:rPr>
        <w:t>寄存器中中断地址输出到内总线，开中断和关中断信号控制中断使能寄存器值与中断信号相与，输出中断请求。中断控制器根据不同的中断源选择不同的中断处理</w:t>
      </w:r>
      <w:r w:rsidR="009342BB">
        <w:rPr>
          <w:rFonts w:hint="eastAsia"/>
        </w:rPr>
        <w:t>程序入口地址，在</w:t>
      </w:r>
      <w:proofErr w:type="spellStart"/>
      <w:r w:rsidR="009342BB">
        <w:rPr>
          <w:rFonts w:hint="eastAsia"/>
        </w:rPr>
        <w:t>A</w:t>
      </w:r>
      <w:r w:rsidR="009342BB">
        <w:t>d</w:t>
      </w:r>
      <w:r w:rsidR="009342BB">
        <w:rPr>
          <w:rFonts w:hint="eastAsia"/>
        </w:rPr>
        <w:t>d</w:t>
      </w:r>
      <w:r w:rsidR="009342BB">
        <w:t>rout</w:t>
      </w:r>
      <w:proofErr w:type="spellEnd"/>
      <w:r w:rsidR="009342BB">
        <w:rPr>
          <w:rFonts w:hint="eastAsia"/>
        </w:rPr>
        <w:t>信号的控制下，输出到内总线。</w:t>
      </w:r>
    </w:p>
    <w:p w14:paraId="121FF2D4" w14:textId="3B1F289F" w:rsidR="00E20DE3" w:rsidRDefault="00474B30" w:rsidP="00474B30">
      <w:pPr>
        <w:pStyle w:val="a3"/>
        <w:ind w:firstLine="480"/>
        <w:jc w:val="center"/>
      </w:pPr>
      <w:r>
        <w:rPr>
          <w:noProof/>
        </w:rPr>
        <w:drawing>
          <wp:inline distT="0" distB="0" distL="0" distR="0" wp14:anchorId="5D5530F6" wp14:editId="65D032B0">
            <wp:extent cx="2413000" cy="3432744"/>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14490" cy="3434863"/>
                    </a:xfrm>
                    <a:prstGeom prst="rect">
                      <a:avLst/>
                    </a:prstGeom>
                  </pic:spPr>
                </pic:pic>
              </a:graphicData>
            </a:graphic>
          </wp:inline>
        </w:drawing>
      </w:r>
    </w:p>
    <w:p w14:paraId="20FFF562" w14:textId="5F9A5C28" w:rsidR="002E4949" w:rsidRPr="00E20DE3" w:rsidRDefault="002E4949" w:rsidP="009342BB">
      <w:pPr>
        <w:pStyle w:val="a3"/>
        <w:ind w:left="480" w:firstLineChars="0" w:firstLine="87"/>
        <w:jc w:val="center"/>
      </w:pPr>
      <w:r>
        <w:rPr>
          <w:rFonts w:hint="eastAsia"/>
        </w:rPr>
        <w:t>图</w:t>
      </w:r>
      <w:r>
        <w:rPr>
          <w:rFonts w:hint="eastAsia"/>
        </w:rPr>
        <w:t>2</w:t>
      </w:r>
      <w:r>
        <w:t xml:space="preserve">.7 </w:t>
      </w:r>
      <w:r>
        <w:t>中断</w:t>
      </w:r>
      <w:r>
        <w:rPr>
          <w:rFonts w:hint="eastAsia"/>
        </w:rPr>
        <w:t>逻辑的</w:t>
      </w:r>
      <w:r>
        <w:t>设计</w:t>
      </w:r>
      <w:r w:rsidR="00931B28">
        <w:rPr>
          <w:rFonts w:hint="eastAsia"/>
        </w:rPr>
        <w:t>图</w:t>
      </w:r>
    </w:p>
    <w:p w14:paraId="358E94C1" w14:textId="77777777" w:rsidR="00D61E74" w:rsidRDefault="00D61E74" w:rsidP="00D61E74">
      <w:pPr>
        <w:pStyle w:val="2"/>
      </w:pPr>
      <w:bookmarkStart w:id="36" w:name="_Toc90890404"/>
      <w:r>
        <w:rPr>
          <w:rFonts w:hint="eastAsia"/>
        </w:rPr>
        <w:lastRenderedPageBreak/>
        <w:t>故障与调试</w:t>
      </w:r>
      <w:bookmarkEnd w:id="36"/>
    </w:p>
    <w:p w14:paraId="39ED8588" w14:textId="77777777" w:rsidR="00D61E74" w:rsidRDefault="00D61E74" w:rsidP="00D61E74">
      <w:pPr>
        <w:pStyle w:val="30"/>
        <w:keepNext w:val="0"/>
        <w:keepLines w:val="0"/>
        <w:tabs>
          <w:tab w:val="left" w:pos="1080"/>
        </w:tabs>
        <w:spacing w:beforeLines="0" w:before="229" w:afterLines="0" w:after="229"/>
      </w:pPr>
      <w:r>
        <w:rPr>
          <w:rFonts w:hint="eastAsia"/>
        </w:rPr>
        <w:t>接口处数据传输问题</w:t>
      </w:r>
    </w:p>
    <w:p w14:paraId="770099E6" w14:textId="762C37EC" w:rsidR="00D61E74" w:rsidRDefault="00D61E74" w:rsidP="006218AE">
      <w:pPr>
        <w:pStyle w:val="a3"/>
        <w:ind w:firstLine="482"/>
      </w:pPr>
      <w:r w:rsidRPr="007E12D0">
        <w:rPr>
          <w:rFonts w:hint="eastAsia"/>
          <w:b/>
        </w:rPr>
        <w:t>故障</w:t>
      </w:r>
      <w:r>
        <w:rPr>
          <w:rFonts w:hint="eastAsia"/>
          <w:b/>
        </w:rPr>
        <w:t>现象</w:t>
      </w:r>
      <w:r w:rsidRPr="007E12D0">
        <w:rPr>
          <w:rFonts w:hint="eastAsia"/>
          <w:b/>
        </w:rPr>
        <w:t>：</w:t>
      </w:r>
      <w:proofErr w:type="spellStart"/>
      <w:r w:rsidR="006218AE">
        <w:rPr>
          <w:rFonts w:hint="eastAsia"/>
        </w:rPr>
        <w:t>educoder</w:t>
      </w:r>
      <w:proofErr w:type="spellEnd"/>
      <w:r w:rsidR="006218AE">
        <w:rPr>
          <w:rFonts w:hint="eastAsia"/>
        </w:rPr>
        <w:t>中断判别逻辑关卡一直报错</w:t>
      </w:r>
      <w:r>
        <w:rPr>
          <w:rFonts w:hint="eastAsia"/>
        </w:rPr>
        <w:t>。</w:t>
      </w:r>
    </w:p>
    <w:p w14:paraId="196A6048" w14:textId="77777777" w:rsidR="001E0EC2" w:rsidRPr="006218AE" w:rsidRDefault="001E0EC2" w:rsidP="006218AE">
      <w:pPr>
        <w:pStyle w:val="a3"/>
        <w:ind w:firstLine="480"/>
      </w:pPr>
    </w:p>
    <w:p w14:paraId="0F317835" w14:textId="30D5E156" w:rsidR="00D61E74" w:rsidRDefault="00D61E74" w:rsidP="001E0EC2">
      <w:pPr>
        <w:pStyle w:val="a3"/>
        <w:ind w:left="241" w:firstLineChars="100" w:firstLine="241"/>
      </w:pPr>
      <w:r>
        <w:rPr>
          <w:rFonts w:hint="eastAsia"/>
          <w:b/>
        </w:rPr>
        <w:t>原因分析</w:t>
      </w:r>
      <w:r w:rsidRPr="007E12D0">
        <w:rPr>
          <w:rFonts w:hint="eastAsia"/>
          <w:b/>
        </w:rPr>
        <w:t>：</w:t>
      </w:r>
      <w:r w:rsidR="00E36DEA" w:rsidRPr="00E36DEA">
        <w:rPr>
          <w:rFonts w:ascii="宋体" w:hAnsi="宋体" w:hint="eastAsia"/>
          <w:bCs/>
        </w:rPr>
        <w:t>填写</w:t>
      </w:r>
      <w:r w:rsidR="006218AE">
        <w:rPr>
          <w:rFonts w:hint="eastAsia"/>
        </w:rPr>
        <w:t>图</w:t>
      </w:r>
      <w:r w:rsidR="006218AE">
        <w:rPr>
          <w:rFonts w:hint="eastAsia"/>
        </w:rPr>
        <w:t>2</w:t>
      </w:r>
      <w:r w:rsidR="006218AE">
        <w:t xml:space="preserve">.5 </w:t>
      </w:r>
      <w:r w:rsidR="006218AE">
        <w:t>条件判别</w:t>
      </w:r>
      <w:r w:rsidR="006218AE">
        <w:rPr>
          <w:rFonts w:hint="eastAsia"/>
        </w:rPr>
        <w:t>逻辑输入输出表</w:t>
      </w:r>
      <w:r w:rsidR="00E36DEA">
        <w:rPr>
          <w:rFonts w:hint="eastAsia"/>
        </w:rPr>
        <w:t>时，存在歧义性，特别是</w:t>
      </w:r>
      <w:proofErr w:type="spellStart"/>
      <w:r w:rsidR="00E36DEA">
        <w:rPr>
          <w:rFonts w:hint="eastAsia"/>
        </w:rPr>
        <w:t>edu</w:t>
      </w:r>
      <w:r w:rsidR="00E36DEA">
        <w:t>coder</w:t>
      </w:r>
      <w:proofErr w:type="spellEnd"/>
      <w:r w:rsidR="001E0EC2">
        <w:t xml:space="preserve">  </w:t>
      </w:r>
      <w:r w:rsidR="00E36DEA">
        <w:rPr>
          <w:rFonts w:hint="eastAsia"/>
        </w:rPr>
        <w:t>上当</w:t>
      </w:r>
      <w:r w:rsidR="00E36DEA">
        <w:rPr>
          <w:rFonts w:hint="eastAsia"/>
        </w:rPr>
        <w:t>P</w:t>
      </w:r>
      <w:r w:rsidR="00E36DEA">
        <w:t>1</w:t>
      </w:r>
      <w:r w:rsidR="00E36DEA">
        <w:rPr>
          <w:rFonts w:hint="eastAsia"/>
        </w:rPr>
        <w:t>为</w:t>
      </w:r>
      <w:r w:rsidR="00E36DEA">
        <w:rPr>
          <w:rFonts w:hint="eastAsia"/>
        </w:rPr>
        <w:t>1</w:t>
      </w:r>
      <w:r w:rsidR="00E36DEA">
        <w:rPr>
          <w:rFonts w:hint="eastAsia"/>
        </w:rPr>
        <w:t>且</w:t>
      </w:r>
      <w:r w:rsidR="00E36DEA">
        <w:t>P0</w:t>
      </w:r>
      <w:r w:rsidR="00E36DEA">
        <w:rPr>
          <w:rFonts w:hint="eastAsia"/>
        </w:rPr>
        <w:t>、</w:t>
      </w:r>
      <w:r w:rsidR="00E36DEA">
        <w:rPr>
          <w:rFonts w:hint="eastAsia"/>
        </w:rPr>
        <w:t>P</w:t>
      </w:r>
      <w:r w:rsidR="00E36DEA">
        <w:t>2</w:t>
      </w:r>
      <w:r w:rsidR="00E36DEA">
        <w:rPr>
          <w:rFonts w:hint="eastAsia"/>
        </w:rPr>
        <w:t>和</w:t>
      </w:r>
      <w:r w:rsidR="001E0EC2">
        <w:rPr>
          <w:rFonts w:hint="eastAsia"/>
        </w:rPr>
        <w:t>equal</w:t>
      </w:r>
      <w:r w:rsidR="001E0EC2">
        <w:rPr>
          <w:rFonts w:hint="eastAsia"/>
        </w:rPr>
        <w:t>均</w:t>
      </w:r>
      <w:r w:rsidR="00E36DEA">
        <w:rPr>
          <w:rFonts w:hint="eastAsia"/>
        </w:rPr>
        <w:t>为</w:t>
      </w:r>
      <w:r w:rsidR="00E36DEA">
        <w:rPr>
          <w:rFonts w:hint="eastAsia"/>
        </w:rPr>
        <w:t>0</w:t>
      </w:r>
      <w:r w:rsidR="001E0EC2">
        <w:rPr>
          <w:rFonts w:hint="eastAsia"/>
        </w:rPr>
        <w:t>时，输出应为</w:t>
      </w:r>
      <w:r w:rsidR="001E0EC2">
        <w:t>100</w:t>
      </w:r>
      <w:r w:rsidR="00E36DEA">
        <w:rPr>
          <w:rFonts w:hint="eastAsia"/>
        </w:rPr>
        <w:t>。</w:t>
      </w:r>
    </w:p>
    <w:p w14:paraId="0B7DDA4B" w14:textId="77777777" w:rsidR="001E0EC2" w:rsidRPr="001E0EC2" w:rsidRDefault="001E0EC2" w:rsidP="00E36DEA">
      <w:pPr>
        <w:pStyle w:val="a3"/>
        <w:ind w:left="480" w:firstLineChars="0" w:firstLine="0"/>
      </w:pPr>
    </w:p>
    <w:p w14:paraId="0060C1BA" w14:textId="332023DB" w:rsidR="00D61E74" w:rsidRDefault="00D61E74" w:rsidP="006F7989">
      <w:pPr>
        <w:pStyle w:val="a3"/>
        <w:ind w:firstLine="482"/>
      </w:pPr>
      <w:r w:rsidRPr="007E12D0">
        <w:rPr>
          <w:rFonts w:hint="eastAsia"/>
          <w:b/>
        </w:rPr>
        <w:t>解决方案</w:t>
      </w:r>
      <w:r>
        <w:rPr>
          <w:rFonts w:hint="eastAsia"/>
          <w:b/>
        </w:rPr>
        <w:t>：</w:t>
      </w:r>
      <w:r w:rsidR="001E0EC2">
        <w:rPr>
          <w:rFonts w:hint="eastAsia"/>
        </w:rPr>
        <w:t>在</w:t>
      </w:r>
      <w:r w:rsidR="001E0EC2" w:rsidRPr="00E36DEA">
        <w:rPr>
          <w:rFonts w:ascii="宋体" w:hAnsi="宋体" w:hint="eastAsia"/>
          <w:bCs/>
        </w:rPr>
        <w:t>填写</w:t>
      </w:r>
      <w:r w:rsidR="001E0EC2">
        <w:rPr>
          <w:rFonts w:hint="eastAsia"/>
        </w:rPr>
        <w:t>图</w:t>
      </w:r>
      <w:r w:rsidR="001E0EC2">
        <w:rPr>
          <w:rFonts w:hint="eastAsia"/>
        </w:rPr>
        <w:t>2</w:t>
      </w:r>
      <w:r w:rsidR="001E0EC2">
        <w:t xml:space="preserve">.5 </w:t>
      </w:r>
      <w:r w:rsidR="001E0EC2">
        <w:t>条件判别</w:t>
      </w:r>
      <w:r w:rsidR="001E0EC2">
        <w:rPr>
          <w:rFonts w:hint="eastAsia"/>
        </w:rPr>
        <w:t>逻辑输入输出表时，适当的填写一些</w:t>
      </w:r>
      <w:r w:rsidR="001E0EC2">
        <w:rPr>
          <w:rFonts w:hint="eastAsia"/>
        </w:rPr>
        <w:t>0</w:t>
      </w:r>
      <w:r w:rsidR="001E0EC2">
        <w:rPr>
          <w:rFonts w:hint="eastAsia"/>
        </w:rPr>
        <w:t>，解决二</w:t>
      </w:r>
      <w:r w:rsidR="001E0EC2">
        <w:rPr>
          <w:rFonts w:hint="eastAsia"/>
        </w:rPr>
        <w:t xml:space="preserve"> </w:t>
      </w:r>
      <w:r w:rsidR="001E0EC2">
        <w:t xml:space="preserve">  </w:t>
      </w:r>
      <w:r w:rsidR="001E0EC2">
        <w:rPr>
          <w:rFonts w:hint="eastAsia"/>
        </w:rPr>
        <w:t>义性</w:t>
      </w:r>
      <w:r>
        <w:rPr>
          <w:rFonts w:hint="eastAsia"/>
        </w:rPr>
        <w:t>。</w:t>
      </w:r>
    </w:p>
    <w:p w14:paraId="6A645E76" w14:textId="7B37CF6B" w:rsidR="00773264" w:rsidRDefault="00773264" w:rsidP="00773264">
      <w:pPr>
        <w:pStyle w:val="a3"/>
        <w:ind w:firstLineChars="0" w:firstLine="0"/>
      </w:pPr>
    </w:p>
    <w:p w14:paraId="44D7F420" w14:textId="5BD5E0B9" w:rsidR="00773264" w:rsidRDefault="00773264" w:rsidP="00773264">
      <w:pPr>
        <w:pStyle w:val="a3"/>
        <w:ind w:firstLineChars="0" w:firstLine="0"/>
      </w:pPr>
    </w:p>
    <w:p w14:paraId="371AF25F" w14:textId="77777777" w:rsidR="00773264" w:rsidRPr="00F1021B" w:rsidRDefault="00773264" w:rsidP="006F7989">
      <w:pPr>
        <w:pStyle w:val="a3"/>
        <w:ind w:firstLine="480"/>
      </w:pPr>
    </w:p>
    <w:p w14:paraId="5EF8F9FB" w14:textId="68234A8A" w:rsidR="00D61E74" w:rsidRDefault="00D61E74" w:rsidP="00D61E74">
      <w:pPr>
        <w:pStyle w:val="2"/>
        <w:keepNext w:val="0"/>
        <w:tabs>
          <w:tab w:val="clear" w:pos="567"/>
          <w:tab w:val="num" w:pos="720"/>
        </w:tabs>
        <w:spacing w:beforeLines="100" w:afterLines="100"/>
        <w:ind w:left="576" w:hanging="576"/>
      </w:pPr>
      <w:bookmarkStart w:id="37" w:name="_Toc90890405"/>
      <w:r>
        <w:t>测试与分析</w:t>
      </w:r>
      <w:bookmarkEnd w:id="37"/>
    </w:p>
    <w:p w14:paraId="2CEF8240" w14:textId="2728C398" w:rsidR="00D26FB3" w:rsidRDefault="00D26FB3" w:rsidP="006B7AB4">
      <w:pPr>
        <w:pStyle w:val="a3"/>
        <w:ind w:left="900" w:firstLineChars="0" w:firstLine="0"/>
      </w:pPr>
      <w:r>
        <w:t>执行程序</w:t>
      </w:r>
      <w:r>
        <w:t xml:space="preserve"> sort-5-int-riscv.hex,</w:t>
      </w:r>
      <w:r>
        <w:t>没有按键行为，程序</w:t>
      </w:r>
      <w:r>
        <w:t xml:space="preserve"> </w:t>
      </w:r>
      <w:r>
        <w:t>在指令计数为</w:t>
      </w:r>
      <w:r>
        <w:t xml:space="preserve"> 252 </w:t>
      </w:r>
      <w:r>
        <w:t>时停下，如图</w:t>
      </w:r>
      <w:r>
        <w:t xml:space="preserve"> 2.8 </w:t>
      </w:r>
      <w:r>
        <w:t>所示：</w:t>
      </w:r>
    </w:p>
    <w:p w14:paraId="38B51480" w14:textId="0DC1E39D" w:rsidR="00D26FB3" w:rsidRDefault="006F7989" w:rsidP="00D26FB3">
      <w:pPr>
        <w:pStyle w:val="a3"/>
        <w:ind w:left="480" w:firstLineChars="0" w:firstLine="0"/>
        <w:jc w:val="center"/>
      </w:pPr>
      <w:r>
        <w:rPr>
          <w:noProof/>
        </w:rPr>
        <w:drawing>
          <wp:inline distT="0" distB="0" distL="0" distR="0" wp14:anchorId="6245C8BD" wp14:editId="2A32D82C">
            <wp:extent cx="1623201" cy="716342"/>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23201" cy="716342"/>
                    </a:xfrm>
                    <a:prstGeom prst="rect">
                      <a:avLst/>
                    </a:prstGeom>
                  </pic:spPr>
                </pic:pic>
              </a:graphicData>
            </a:graphic>
          </wp:inline>
        </w:drawing>
      </w:r>
    </w:p>
    <w:p w14:paraId="501B168D" w14:textId="0F118096" w:rsidR="00D26FB3" w:rsidRDefault="00D26FB3" w:rsidP="00D26FB3">
      <w:pPr>
        <w:pStyle w:val="a3"/>
        <w:ind w:left="480" w:firstLineChars="0" w:firstLine="0"/>
        <w:jc w:val="center"/>
      </w:pPr>
      <w:r>
        <w:rPr>
          <w:rFonts w:hint="eastAsia"/>
        </w:rPr>
        <w:t>图</w:t>
      </w:r>
      <w:r>
        <w:t xml:space="preserve">2.8 </w:t>
      </w:r>
      <w:r>
        <w:t>支持中断的单总线</w:t>
      </w:r>
      <w:r>
        <w:t xml:space="preserve"> CPU </w:t>
      </w:r>
      <w:r>
        <w:t>测试结果</w:t>
      </w:r>
    </w:p>
    <w:p w14:paraId="0F9EB950" w14:textId="1E19738A" w:rsidR="00D26FB3" w:rsidRDefault="00D26FB3" w:rsidP="00D26FB3">
      <w:pPr>
        <w:pStyle w:val="a3"/>
        <w:ind w:left="900" w:firstLineChars="0" w:firstLine="0"/>
      </w:pPr>
      <w:r>
        <w:t>查看内存内容，发现</w:t>
      </w:r>
      <w:r>
        <w:t xml:space="preserve"> 0x80 </w:t>
      </w:r>
      <w:r>
        <w:t>地址开始的数降序排序，如图</w:t>
      </w:r>
      <w:r>
        <w:t xml:space="preserve"> 2.9 </w:t>
      </w:r>
      <w:r>
        <w:t>所示：</w:t>
      </w:r>
    </w:p>
    <w:p w14:paraId="51723A4A" w14:textId="3E742301" w:rsidR="006B7AB4" w:rsidRDefault="006B7AB4" w:rsidP="006F7989">
      <w:pPr>
        <w:pStyle w:val="a3"/>
        <w:ind w:left="900" w:firstLineChars="0" w:firstLine="0"/>
        <w:jc w:val="center"/>
      </w:pPr>
      <w:r>
        <w:rPr>
          <w:noProof/>
        </w:rPr>
        <w:drawing>
          <wp:inline distT="0" distB="0" distL="0" distR="0" wp14:anchorId="77CBA32F" wp14:editId="2DE93B2F">
            <wp:extent cx="5245100" cy="892820"/>
            <wp:effectExtent l="0" t="0" r="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8753" cy="895144"/>
                    </a:xfrm>
                    <a:prstGeom prst="rect">
                      <a:avLst/>
                    </a:prstGeom>
                  </pic:spPr>
                </pic:pic>
              </a:graphicData>
            </a:graphic>
          </wp:inline>
        </w:drawing>
      </w:r>
    </w:p>
    <w:p w14:paraId="086FC48B" w14:textId="72F4BF31" w:rsidR="006B7AB4" w:rsidRDefault="006B7AB4" w:rsidP="006F7989">
      <w:pPr>
        <w:pStyle w:val="a3"/>
        <w:ind w:left="900" w:firstLineChars="0" w:firstLine="0"/>
        <w:jc w:val="center"/>
      </w:pPr>
      <w:r>
        <w:t>图</w:t>
      </w:r>
      <w:r>
        <w:t xml:space="preserve"> 2.9 </w:t>
      </w:r>
      <w:r>
        <w:t>内存数据</w:t>
      </w:r>
    </w:p>
    <w:p w14:paraId="3257C14C" w14:textId="609D667B" w:rsidR="006B7AB4" w:rsidRDefault="006B7AB4" w:rsidP="00D26FB3">
      <w:pPr>
        <w:pStyle w:val="a3"/>
        <w:ind w:left="900" w:firstLineChars="0" w:firstLine="0"/>
      </w:pPr>
      <w:r>
        <w:t>按下按键</w:t>
      </w:r>
      <w:r>
        <w:t xml:space="preserve"> 1</w:t>
      </w:r>
      <w:r>
        <w:t>，程序将会在</w:t>
      </w:r>
      <w:r>
        <w:t xml:space="preserve"> 0x90 </w:t>
      </w:r>
      <w:r>
        <w:t>开始的</w:t>
      </w:r>
      <w:r>
        <w:t xml:space="preserve"> 8 </w:t>
      </w:r>
      <w:proofErr w:type="gramStart"/>
      <w:r>
        <w:t>个</w:t>
      </w:r>
      <w:proofErr w:type="gramEnd"/>
      <w:r>
        <w:t>字单元全部加</w:t>
      </w:r>
      <w:r>
        <w:t xml:space="preserve"> 1</w:t>
      </w:r>
      <w:r>
        <w:t>，如图</w:t>
      </w:r>
      <w:r w:rsidR="006F7989">
        <w:rPr>
          <w:rFonts w:hint="eastAsia"/>
        </w:rPr>
        <w:t>2</w:t>
      </w:r>
      <w:r w:rsidR="006F7989">
        <w:t>.10</w:t>
      </w:r>
    </w:p>
    <w:p w14:paraId="3E6985D5" w14:textId="46B1C617" w:rsidR="006B7AB4" w:rsidRDefault="006B7AB4" w:rsidP="006F7989">
      <w:pPr>
        <w:pStyle w:val="a3"/>
        <w:ind w:left="900" w:firstLineChars="0" w:firstLine="0"/>
        <w:jc w:val="center"/>
      </w:pPr>
      <w:r>
        <w:rPr>
          <w:noProof/>
        </w:rPr>
        <w:lastRenderedPageBreak/>
        <w:drawing>
          <wp:inline distT="0" distB="0" distL="0" distR="0" wp14:anchorId="62220658" wp14:editId="4617BE75">
            <wp:extent cx="5003800" cy="4194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8131" cy="423167"/>
                    </a:xfrm>
                    <a:prstGeom prst="rect">
                      <a:avLst/>
                    </a:prstGeom>
                  </pic:spPr>
                </pic:pic>
              </a:graphicData>
            </a:graphic>
          </wp:inline>
        </w:drawing>
      </w:r>
    </w:p>
    <w:p w14:paraId="2ADD7FFF" w14:textId="12D5FB7E" w:rsidR="006F7989" w:rsidRDefault="006F7989" w:rsidP="006F7989">
      <w:pPr>
        <w:pStyle w:val="a3"/>
        <w:ind w:left="900" w:firstLineChars="0" w:firstLine="0"/>
        <w:jc w:val="center"/>
      </w:pPr>
      <w:r>
        <w:t>图</w:t>
      </w:r>
      <w:r>
        <w:t xml:space="preserve"> 2.10 </w:t>
      </w:r>
      <w:r>
        <w:rPr>
          <w:rFonts w:hint="eastAsia"/>
        </w:rPr>
        <w:t>按下</w:t>
      </w:r>
      <w:r w:rsidR="00773264">
        <w:rPr>
          <w:rFonts w:hint="eastAsia"/>
        </w:rPr>
        <w:t>1</w:t>
      </w:r>
      <w:r>
        <w:rPr>
          <w:rFonts w:hint="eastAsia"/>
        </w:rPr>
        <w:t>次中断</w:t>
      </w:r>
      <w:r>
        <w:rPr>
          <w:rFonts w:hint="eastAsia"/>
        </w:rPr>
        <w:t>1</w:t>
      </w:r>
      <w:r>
        <w:rPr>
          <w:rFonts w:hint="eastAsia"/>
        </w:rPr>
        <w:t>后</w:t>
      </w:r>
      <w:r>
        <w:t>内存数据</w:t>
      </w:r>
    </w:p>
    <w:p w14:paraId="2D093480" w14:textId="77777777" w:rsidR="006F7989" w:rsidRDefault="006F7989" w:rsidP="006F7989">
      <w:pPr>
        <w:pStyle w:val="a3"/>
        <w:ind w:left="900" w:firstLineChars="0" w:firstLine="0"/>
        <w:jc w:val="center"/>
      </w:pPr>
    </w:p>
    <w:p w14:paraId="6BF0A12B" w14:textId="52E1BD34" w:rsidR="006F7989" w:rsidRDefault="006F7989" w:rsidP="00D26FB3">
      <w:pPr>
        <w:pStyle w:val="a3"/>
        <w:ind w:left="900" w:firstLineChars="0" w:firstLine="0"/>
      </w:pPr>
      <w:r>
        <w:t>再次按下按键</w:t>
      </w:r>
      <w:r>
        <w:t xml:space="preserve"> 1</w:t>
      </w:r>
      <w:r>
        <w:t>，程序执行结果如图</w:t>
      </w:r>
      <w:r>
        <w:t xml:space="preserve"> 2.11</w:t>
      </w:r>
    </w:p>
    <w:p w14:paraId="1C224406" w14:textId="179BE58B" w:rsidR="006F7989" w:rsidRDefault="006F7989" w:rsidP="00D26FB3">
      <w:pPr>
        <w:pStyle w:val="a3"/>
        <w:ind w:left="900" w:firstLineChars="0" w:firstLine="0"/>
      </w:pPr>
      <w:r>
        <w:rPr>
          <w:noProof/>
        </w:rPr>
        <w:drawing>
          <wp:inline distT="0" distB="0" distL="0" distR="0" wp14:anchorId="5D390A60" wp14:editId="56FBBBE4">
            <wp:extent cx="5245100" cy="451387"/>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68577" cy="453407"/>
                    </a:xfrm>
                    <a:prstGeom prst="rect">
                      <a:avLst/>
                    </a:prstGeom>
                  </pic:spPr>
                </pic:pic>
              </a:graphicData>
            </a:graphic>
          </wp:inline>
        </w:drawing>
      </w:r>
    </w:p>
    <w:p w14:paraId="5A07C3A0" w14:textId="4BECA30D" w:rsidR="006F7989" w:rsidRDefault="006F7989" w:rsidP="006F7989">
      <w:pPr>
        <w:pStyle w:val="a3"/>
        <w:ind w:left="900" w:firstLineChars="0" w:firstLine="0"/>
        <w:jc w:val="center"/>
      </w:pPr>
      <w:r>
        <w:t>图</w:t>
      </w:r>
      <w:r>
        <w:t xml:space="preserve"> 2.11 </w:t>
      </w:r>
      <w:r>
        <w:rPr>
          <w:rFonts w:hint="eastAsia"/>
        </w:rPr>
        <w:t>按下</w:t>
      </w:r>
      <w:r w:rsidR="00773264">
        <w:rPr>
          <w:rFonts w:hint="eastAsia"/>
        </w:rPr>
        <w:t>2</w:t>
      </w:r>
      <w:r>
        <w:rPr>
          <w:rFonts w:hint="eastAsia"/>
        </w:rPr>
        <w:t>次中断</w:t>
      </w:r>
      <w:r>
        <w:rPr>
          <w:rFonts w:hint="eastAsia"/>
        </w:rPr>
        <w:t>1</w:t>
      </w:r>
      <w:r>
        <w:rPr>
          <w:rFonts w:hint="eastAsia"/>
        </w:rPr>
        <w:t>后</w:t>
      </w:r>
      <w:r>
        <w:t>内存数据</w:t>
      </w:r>
    </w:p>
    <w:p w14:paraId="52C1CF73" w14:textId="77777777" w:rsidR="006F7989" w:rsidRPr="006F7989" w:rsidRDefault="006F7989" w:rsidP="00D26FB3">
      <w:pPr>
        <w:pStyle w:val="a3"/>
        <w:ind w:left="900" w:firstLineChars="0" w:firstLine="0"/>
      </w:pPr>
    </w:p>
    <w:p w14:paraId="75253D87" w14:textId="00F4C149" w:rsidR="006F7989" w:rsidRDefault="006F7989" w:rsidP="00D26FB3">
      <w:pPr>
        <w:pStyle w:val="a3"/>
        <w:ind w:left="900" w:firstLineChars="0" w:firstLine="0"/>
      </w:pPr>
      <w:r>
        <w:t>按下按键</w:t>
      </w:r>
      <w:r>
        <w:t xml:space="preserve"> 2</w:t>
      </w:r>
      <w:r>
        <w:t>，程序将在</w:t>
      </w:r>
      <w:r>
        <w:t xml:space="preserve"> 0xa0 </w:t>
      </w:r>
      <w:r>
        <w:t>开始的</w:t>
      </w:r>
      <w:r>
        <w:t xml:space="preserve"> 8 </w:t>
      </w:r>
      <w:r>
        <w:t>个子单元减</w:t>
      </w:r>
      <w:r w:rsidR="00773264">
        <w:rPr>
          <w:rFonts w:hint="eastAsia"/>
        </w:rPr>
        <w:t>1</w:t>
      </w:r>
      <w:r>
        <w:t>，</w:t>
      </w:r>
      <w:r w:rsidR="00773264">
        <w:rPr>
          <w:rFonts w:hint="eastAsia"/>
        </w:rPr>
        <w:t>如图</w:t>
      </w:r>
      <w:r w:rsidR="00773264">
        <w:rPr>
          <w:rFonts w:hint="eastAsia"/>
        </w:rPr>
        <w:t>2</w:t>
      </w:r>
      <w:r w:rsidR="00773264">
        <w:t>.12</w:t>
      </w:r>
    </w:p>
    <w:p w14:paraId="4BA2E43F" w14:textId="67905868" w:rsidR="006B7AB4" w:rsidRDefault="00773264" w:rsidP="00D26FB3">
      <w:pPr>
        <w:pStyle w:val="a3"/>
        <w:ind w:left="900" w:firstLineChars="0" w:firstLine="0"/>
      </w:pPr>
      <w:r>
        <w:rPr>
          <w:noProof/>
        </w:rPr>
        <w:drawing>
          <wp:inline distT="0" distB="0" distL="0" distR="0" wp14:anchorId="0FA5984B" wp14:editId="1051B685">
            <wp:extent cx="5321300" cy="375384"/>
            <wp:effectExtent l="0" t="0" r="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65667" cy="378514"/>
                    </a:xfrm>
                    <a:prstGeom prst="rect">
                      <a:avLst/>
                    </a:prstGeom>
                  </pic:spPr>
                </pic:pic>
              </a:graphicData>
            </a:graphic>
          </wp:inline>
        </w:drawing>
      </w:r>
    </w:p>
    <w:p w14:paraId="279C81EC" w14:textId="4CD2F51D" w:rsidR="00773264" w:rsidRDefault="00773264" w:rsidP="00773264">
      <w:pPr>
        <w:pStyle w:val="a3"/>
        <w:ind w:left="900" w:firstLineChars="0" w:firstLine="0"/>
        <w:jc w:val="center"/>
      </w:pPr>
      <w:r>
        <w:rPr>
          <w:rFonts w:hint="eastAsia"/>
        </w:rPr>
        <w:t>图</w:t>
      </w:r>
      <w:r>
        <w:rPr>
          <w:rFonts w:hint="eastAsia"/>
        </w:rPr>
        <w:t>2</w:t>
      </w:r>
      <w:r>
        <w:t xml:space="preserve">.12 </w:t>
      </w:r>
      <w:r>
        <w:rPr>
          <w:rFonts w:hint="eastAsia"/>
        </w:rPr>
        <w:t>按下</w:t>
      </w:r>
      <w:r>
        <w:t>1</w:t>
      </w:r>
      <w:r>
        <w:rPr>
          <w:rFonts w:hint="eastAsia"/>
        </w:rPr>
        <w:t>次中断</w:t>
      </w:r>
      <w:r>
        <w:t>2</w:t>
      </w:r>
      <w:r>
        <w:rPr>
          <w:rFonts w:hint="eastAsia"/>
        </w:rPr>
        <w:t>后</w:t>
      </w:r>
      <w:r>
        <w:t>内存数据</w:t>
      </w:r>
    </w:p>
    <w:p w14:paraId="61213DAB" w14:textId="67C61B3F" w:rsidR="006F7989" w:rsidRPr="00D26FB3" w:rsidRDefault="006F7989" w:rsidP="00D26FB3">
      <w:pPr>
        <w:pStyle w:val="a3"/>
        <w:ind w:left="900" w:firstLineChars="0" w:firstLine="0"/>
      </w:pPr>
      <w:r>
        <w:t>再次按下按键</w:t>
      </w:r>
      <w:r>
        <w:t xml:space="preserve"> 2</w:t>
      </w:r>
      <w:r>
        <w:t>，再次减</w:t>
      </w:r>
      <w:r w:rsidR="00773264">
        <w:rPr>
          <w:rFonts w:hint="eastAsia"/>
        </w:rPr>
        <w:t>1</w:t>
      </w:r>
      <w:r>
        <w:t>，如图</w:t>
      </w:r>
      <w:r w:rsidR="00773264">
        <w:rPr>
          <w:rFonts w:hint="eastAsia"/>
        </w:rPr>
        <w:t>2</w:t>
      </w:r>
      <w:r w:rsidR="00773264">
        <w:t>.13</w:t>
      </w:r>
    </w:p>
    <w:p w14:paraId="4B425712" w14:textId="414EE04D" w:rsidR="00C36426" w:rsidRDefault="00773264" w:rsidP="00773264">
      <w:pPr>
        <w:pStyle w:val="a3"/>
        <w:ind w:left="360" w:firstLine="480"/>
        <w:jc w:val="center"/>
      </w:pPr>
      <w:r>
        <w:rPr>
          <w:noProof/>
        </w:rPr>
        <w:drawing>
          <wp:inline distT="0" distB="0" distL="0" distR="0" wp14:anchorId="77E81946" wp14:editId="614CE7E4">
            <wp:extent cx="5314950" cy="36900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7841" cy="370592"/>
                    </a:xfrm>
                    <a:prstGeom prst="rect">
                      <a:avLst/>
                    </a:prstGeom>
                  </pic:spPr>
                </pic:pic>
              </a:graphicData>
            </a:graphic>
          </wp:inline>
        </w:drawing>
      </w:r>
    </w:p>
    <w:p w14:paraId="09FFCBE8" w14:textId="131D4892" w:rsidR="00773264" w:rsidRDefault="00773264" w:rsidP="00773264">
      <w:pPr>
        <w:pStyle w:val="a3"/>
        <w:ind w:left="360" w:firstLine="480"/>
        <w:jc w:val="center"/>
      </w:pPr>
      <w:r>
        <w:t>图</w:t>
      </w:r>
      <w:r>
        <w:rPr>
          <w:rFonts w:hint="eastAsia"/>
        </w:rPr>
        <w:t>2</w:t>
      </w:r>
      <w:r>
        <w:t>.13</w:t>
      </w:r>
      <w:r>
        <w:rPr>
          <w:rFonts w:hint="eastAsia"/>
        </w:rPr>
        <w:t>按下</w:t>
      </w:r>
      <w:r>
        <w:t>2</w:t>
      </w:r>
      <w:r>
        <w:rPr>
          <w:rFonts w:hint="eastAsia"/>
        </w:rPr>
        <w:t>次中断</w:t>
      </w:r>
      <w:r>
        <w:t>2</w:t>
      </w:r>
      <w:r>
        <w:rPr>
          <w:rFonts w:hint="eastAsia"/>
        </w:rPr>
        <w:t>后</w:t>
      </w:r>
      <w:r>
        <w:t>内存数据</w:t>
      </w:r>
    </w:p>
    <w:p w14:paraId="0D8D5DA7" w14:textId="77777777" w:rsidR="000C5960" w:rsidRDefault="00251310" w:rsidP="00207D8A">
      <w:pPr>
        <w:pStyle w:val="10"/>
      </w:pPr>
      <w:bookmarkStart w:id="38" w:name="_Toc90890406"/>
      <w:r>
        <w:rPr>
          <w:rFonts w:hint="eastAsia"/>
        </w:rPr>
        <w:lastRenderedPageBreak/>
        <w:t>总结</w:t>
      </w:r>
      <w:bookmarkEnd w:id="25"/>
      <w:bookmarkEnd w:id="26"/>
      <w:bookmarkEnd w:id="27"/>
      <w:bookmarkEnd w:id="28"/>
      <w:bookmarkEnd w:id="29"/>
      <w:bookmarkEnd w:id="30"/>
      <w:r>
        <w:rPr>
          <w:rFonts w:hint="eastAsia"/>
        </w:rPr>
        <w:t>与心得</w:t>
      </w:r>
      <w:bookmarkEnd w:id="38"/>
    </w:p>
    <w:p w14:paraId="034E8E63" w14:textId="179D4E72" w:rsidR="000C5960" w:rsidRDefault="003A566F" w:rsidP="009A20BE">
      <w:pPr>
        <w:pStyle w:val="2"/>
      </w:pPr>
      <w:bookmarkStart w:id="39" w:name="_Toc90890407"/>
      <w:r>
        <w:rPr>
          <w:rFonts w:hint="eastAsia"/>
        </w:rPr>
        <w:t>实验</w:t>
      </w:r>
      <w:r w:rsidR="000C5960">
        <w:rPr>
          <w:rFonts w:hint="eastAsia"/>
        </w:rPr>
        <w:t>总结</w:t>
      </w:r>
      <w:bookmarkEnd w:id="39"/>
    </w:p>
    <w:p w14:paraId="08D72051" w14:textId="4C20525D" w:rsidR="00F83BB7" w:rsidRPr="00F83BB7" w:rsidRDefault="00F83BB7" w:rsidP="00F83BB7">
      <w:pPr>
        <w:pStyle w:val="a3"/>
        <w:ind w:firstLine="480"/>
      </w:pPr>
      <w:r>
        <w:t>实验主要完成了如下几点工作</w:t>
      </w:r>
      <w:r>
        <w:rPr>
          <w:rFonts w:hint="eastAsia"/>
        </w:rPr>
        <w:t>：</w:t>
      </w:r>
    </w:p>
    <w:p w14:paraId="7F60C8BD" w14:textId="21D9F4DB" w:rsidR="000C5960" w:rsidRDefault="00F83BB7" w:rsidP="00E05066">
      <w:pPr>
        <w:pStyle w:val="a3"/>
        <w:numPr>
          <w:ilvl w:val="0"/>
          <w:numId w:val="12"/>
        </w:numPr>
        <w:tabs>
          <w:tab w:val="clear" w:pos="1290"/>
          <w:tab w:val="num" w:pos="993"/>
        </w:tabs>
        <w:ind w:left="993" w:firstLineChars="0" w:hanging="513"/>
      </w:pPr>
      <w:r>
        <w:t>理解了变长指令周期三级时序</w:t>
      </w:r>
      <w:r>
        <w:t xml:space="preserve"> CPU </w:t>
      </w:r>
      <w:r>
        <w:t>和支持中断的现代时序</w:t>
      </w:r>
      <w:r>
        <w:t xml:space="preserve"> CPU </w:t>
      </w:r>
      <w:r>
        <w:t>的原理</w:t>
      </w:r>
      <w:r w:rsidR="000C5960">
        <w:rPr>
          <w:rFonts w:hint="eastAsia"/>
        </w:rPr>
        <w:t>功能总结</w:t>
      </w:r>
      <w:r>
        <w:rPr>
          <w:rFonts w:hint="eastAsia"/>
        </w:rPr>
        <w:t>。</w:t>
      </w:r>
    </w:p>
    <w:p w14:paraId="66C73C17" w14:textId="04941B58" w:rsidR="00F83BB7" w:rsidRDefault="00F83BB7" w:rsidP="00E05066">
      <w:pPr>
        <w:pStyle w:val="a3"/>
        <w:numPr>
          <w:ilvl w:val="0"/>
          <w:numId w:val="12"/>
        </w:numPr>
        <w:tabs>
          <w:tab w:val="clear" w:pos="1290"/>
          <w:tab w:val="num" w:pos="993"/>
        </w:tabs>
        <w:ind w:left="993" w:firstLineChars="0" w:hanging="513"/>
      </w:pPr>
      <w:r>
        <w:t>设计了两种</w:t>
      </w:r>
      <w:r>
        <w:t xml:space="preserve"> CPU </w:t>
      </w:r>
      <w:r>
        <w:t>的各部件以及数据通路组合</w:t>
      </w:r>
      <w:r>
        <w:rPr>
          <w:rFonts w:hint="eastAsia"/>
        </w:rPr>
        <w:t>。</w:t>
      </w:r>
    </w:p>
    <w:p w14:paraId="40E9A362" w14:textId="62679FC6" w:rsidR="00F83BB7" w:rsidRDefault="00F83BB7" w:rsidP="00E05066">
      <w:pPr>
        <w:pStyle w:val="a3"/>
        <w:numPr>
          <w:ilvl w:val="0"/>
          <w:numId w:val="12"/>
        </w:numPr>
        <w:tabs>
          <w:tab w:val="clear" w:pos="1290"/>
          <w:tab w:val="num" w:pos="993"/>
        </w:tabs>
        <w:ind w:left="993" w:firstLineChars="0" w:hanging="513"/>
      </w:pPr>
      <w:r>
        <w:rPr>
          <w:rFonts w:hint="eastAsia"/>
        </w:rPr>
        <w:t>掌握</w:t>
      </w:r>
      <w:r>
        <w:t>了设计</w:t>
      </w:r>
      <w:r>
        <w:t xml:space="preserve"> CPU </w:t>
      </w:r>
      <w:r>
        <w:t>的流程与思路</w:t>
      </w:r>
      <w:r>
        <w:rPr>
          <w:rFonts w:hint="eastAsia"/>
        </w:rPr>
        <w:t>。</w:t>
      </w:r>
    </w:p>
    <w:p w14:paraId="3C694F10" w14:textId="5CB26DD9" w:rsidR="00F83BB7" w:rsidRDefault="00F83BB7" w:rsidP="00E05066">
      <w:pPr>
        <w:pStyle w:val="a3"/>
        <w:numPr>
          <w:ilvl w:val="0"/>
          <w:numId w:val="12"/>
        </w:numPr>
        <w:tabs>
          <w:tab w:val="clear" w:pos="1290"/>
          <w:tab w:val="num" w:pos="993"/>
        </w:tabs>
        <w:ind w:left="993" w:firstLineChars="0" w:hanging="513"/>
      </w:pPr>
      <w:r>
        <w:t>调试了设计的产品中出现的故障。</w:t>
      </w:r>
    </w:p>
    <w:p w14:paraId="47DCBAA8" w14:textId="77777777" w:rsidR="000C5960" w:rsidRDefault="003A566F" w:rsidP="009A20BE">
      <w:pPr>
        <w:pStyle w:val="2"/>
      </w:pPr>
      <w:bookmarkStart w:id="40" w:name="_Toc90890408"/>
      <w:r>
        <w:rPr>
          <w:rFonts w:hint="eastAsia"/>
        </w:rPr>
        <w:t>实验心得</w:t>
      </w:r>
      <w:bookmarkEnd w:id="40"/>
    </w:p>
    <w:p w14:paraId="11D06435" w14:textId="5EC76EF8" w:rsidR="00F83BB7" w:rsidRDefault="00F83BB7" w:rsidP="00E05066">
      <w:pPr>
        <w:pStyle w:val="a3"/>
        <w:numPr>
          <w:ilvl w:val="0"/>
          <w:numId w:val="26"/>
        </w:numPr>
        <w:tabs>
          <w:tab w:val="clear" w:pos="1290"/>
          <w:tab w:val="num" w:pos="993"/>
        </w:tabs>
        <w:ind w:left="993" w:firstLineChars="0" w:hanging="567"/>
      </w:pPr>
      <w:bookmarkStart w:id="41" w:name="_Toc134007942"/>
      <w:bookmarkStart w:id="42" w:name="_Toc135227347"/>
      <w:bookmarkStart w:id="43" w:name="_Toc135227426"/>
      <w:bookmarkStart w:id="44" w:name="_Toc135227593"/>
      <w:bookmarkStart w:id="45" w:name="_Toc266358997"/>
      <w:r w:rsidRPr="00F83BB7">
        <w:rPr>
          <w:rFonts w:hint="eastAsia"/>
        </w:rPr>
        <w:t>课程</w:t>
      </w:r>
      <w:r>
        <w:rPr>
          <w:rFonts w:hint="eastAsia"/>
        </w:rPr>
        <w:t>体会：</w:t>
      </w:r>
      <w:r w:rsidRPr="00F83BB7">
        <w:t>计算机组成原理的实验给我带来了</w:t>
      </w:r>
      <w:r w:rsidR="0028256A">
        <w:rPr>
          <w:rFonts w:hint="eastAsia"/>
        </w:rPr>
        <w:t>非常好，可以看出老师是在非常用心地设计实验</w:t>
      </w:r>
      <w:r w:rsidRPr="00F83BB7">
        <w:t>。</w:t>
      </w:r>
      <w:r w:rsidR="0028256A">
        <w:rPr>
          <w:rFonts w:hint="eastAsia"/>
        </w:rPr>
        <w:t>实验指导文档很详细，让我们非常清楚实验任务和目的，</w:t>
      </w:r>
      <w:r w:rsidRPr="00F83BB7">
        <w:t>同时实验的设计</w:t>
      </w:r>
      <w:proofErr w:type="gramStart"/>
      <w:r w:rsidRPr="00F83BB7">
        <w:t>都是组</w:t>
      </w:r>
      <w:proofErr w:type="gramEnd"/>
      <w:r w:rsidRPr="00F83BB7">
        <w:t>原理论课各章重要的知识点，很好的完成了理论与实际的相结合，同时为了学生的实验能够更好的进行，不拘泥于一些繁枝末节，更在乎主干知识和易错点的学习，老师设计了一些十分有用的工具（如</w:t>
      </w:r>
      <w:r w:rsidRPr="00F83BB7">
        <w:t xml:space="preserve"> excel </w:t>
      </w:r>
      <w:r w:rsidRPr="00F83BB7">
        <w:t>文档），</w:t>
      </w:r>
      <w:r w:rsidR="00905FEB">
        <w:rPr>
          <w:rFonts w:hint="eastAsia"/>
        </w:rPr>
        <w:t>同时老师也设计了许多他功能部件，只</w:t>
      </w:r>
      <w:proofErr w:type="gramStart"/>
      <w:r w:rsidR="00905FEB">
        <w:rPr>
          <w:rFonts w:hint="eastAsia"/>
        </w:rPr>
        <w:t>留核心</w:t>
      </w:r>
      <w:proofErr w:type="gramEnd"/>
      <w:r w:rsidR="00905FEB">
        <w:rPr>
          <w:rFonts w:hint="eastAsia"/>
        </w:rPr>
        <w:t>功能部件设计给学生，节省了我们许多时间。有的实验还设计了测试电路，方便我们找出错误。</w:t>
      </w:r>
    </w:p>
    <w:p w14:paraId="520B609A" w14:textId="4D1F8829" w:rsidR="00F83BB7" w:rsidRDefault="00F83BB7" w:rsidP="00E05066">
      <w:pPr>
        <w:pStyle w:val="a3"/>
        <w:numPr>
          <w:ilvl w:val="0"/>
          <w:numId w:val="26"/>
        </w:numPr>
        <w:tabs>
          <w:tab w:val="clear" w:pos="1290"/>
          <w:tab w:val="num" w:pos="993"/>
        </w:tabs>
        <w:ind w:left="993" w:firstLineChars="0" w:hanging="567"/>
      </w:pPr>
      <w:r>
        <w:rPr>
          <w:rFonts w:hint="eastAsia"/>
        </w:rPr>
        <w:t>课程收获：</w:t>
      </w:r>
      <w:r w:rsidRPr="00F83BB7">
        <w:t>：</w:t>
      </w:r>
      <w:r w:rsidR="0099231A">
        <w:rPr>
          <w:rFonts w:hint="eastAsia"/>
        </w:rPr>
        <w:t>本</w:t>
      </w:r>
      <w:proofErr w:type="gramStart"/>
      <w:r w:rsidR="0099231A">
        <w:rPr>
          <w:rFonts w:hint="eastAsia"/>
        </w:rPr>
        <w:t>学期</w:t>
      </w:r>
      <w:r w:rsidRPr="00F83BB7">
        <w:t>组原实验</w:t>
      </w:r>
      <w:proofErr w:type="gramEnd"/>
      <w:r w:rsidRPr="00F83BB7">
        <w:t>真的让我</w:t>
      </w:r>
      <w:r w:rsidR="0099231A">
        <w:rPr>
          <w:rFonts w:hint="eastAsia"/>
        </w:rPr>
        <w:t>学会许多东西</w:t>
      </w:r>
      <w:r w:rsidRPr="00F83BB7">
        <w:t>，</w:t>
      </w:r>
      <w:r w:rsidR="0099231A">
        <w:rPr>
          <w:rFonts w:hint="eastAsia"/>
        </w:rPr>
        <w:t>通过这学期的实验实践课，我对</w:t>
      </w:r>
      <w:r w:rsidRPr="00F83BB7">
        <w:t xml:space="preserve"> </w:t>
      </w:r>
      <w:proofErr w:type="spellStart"/>
      <w:r w:rsidRPr="00F83BB7">
        <w:t>logisim</w:t>
      </w:r>
      <w:proofErr w:type="spellEnd"/>
      <w:r w:rsidRPr="00F83BB7">
        <w:t xml:space="preserve"> </w:t>
      </w:r>
      <w:r w:rsidR="0099231A">
        <w:rPr>
          <w:rFonts w:hint="eastAsia"/>
        </w:rPr>
        <w:t>的</w:t>
      </w:r>
      <w:r w:rsidRPr="00F83BB7">
        <w:t>使用</w:t>
      </w:r>
      <w:r w:rsidR="0099231A">
        <w:rPr>
          <w:rFonts w:hint="eastAsia"/>
        </w:rPr>
        <w:t>更加熟练。对</w:t>
      </w:r>
      <w:r w:rsidR="0099231A">
        <w:rPr>
          <w:rFonts w:hint="eastAsia"/>
        </w:rPr>
        <w:t>CPU</w:t>
      </w:r>
      <w:r w:rsidR="0099231A">
        <w:rPr>
          <w:rFonts w:hint="eastAsia"/>
        </w:rPr>
        <w:t>的内部结构有了更清楚的认识</w:t>
      </w:r>
      <w:r w:rsidR="0028256A">
        <w:rPr>
          <w:rFonts w:hint="eastAsia"/>
        </w:rPr>
        <w:t>，此外</w:t>
      </w:r>
      <w:r w:rsidRPr="00F83BB7">
        <w:t>，</w:t>
      </w:r>
      <w:r w:rsidR="0028256A">
        <w:rPr>
          <w:rFonts w:hint="eastAsia"/>
        </w:rPr>
        <w:t>通过</w:t>
      </w:r>
      <w:proofErr w:type="gramStart"/>
      <w:r w:rsidR="0028256A">
        <w:rPr>
          <w:rFonts w:hint="eastAsia"/>
        </w:rPr>
        <w:t>实验让</w:t>
      </w:r>
      <w:proofErr w:type="gramEnd"/>
      <w:r w:rsidR="0028256A">
        <w:rPr>
          <w:rFonts w:hint="eastAsia"/>
        </w:rPr>
        <w:t>我</w:t>
      </w:r>
      <w:r w:rsidRPr="00F83BB7">
        <w:t>对理论课上模糊的概念理解的更加透彻</w:t>
      </w:r>
      <w:r w:rsidR="0028256A">
        <w:rPr>
          <w:rFonts w:hint="eastAsia"/>
        </w:rPr>
        <w:t>。通过</w:t>
      </w:r>
      <w:r w:rsidRPr="00F83BB7">
        <w:t>CPU</w:t>
      </w:r>
      <w:r w:rsidRPr="00F83BB7">
        <w:t>的实验，让我明白了微指令和硬布线的区别。</w:t>
      </w:r>
      <w:r w:rsidR="0028256A">
        <w:rPr>
          <w:rFonts w:hint="eastAsia"/>
        </w:rPr>
        <w:t>掌握了微程序和硬布线控制器的设计的方法，</w:t>
      </w:r>
      <w:r w:rsidRPr="00F83BB7">
        <w:t>同时</w:t>
      </w:r>
      <w:r w:rsidR="0028256A">
        <w:rPr>
          <w:rFonts w:hint="eastAsia"/>
        </w:rPr>
        <w:t>学会了中断的基本处理流程。本次</w:t>
      </w:r>
      <w:proofErr w:type="gramStart"/>
      <w:r w:rsidR="0028256A">
        <w:rPr>
          <w:rFonts w:hint="eastAsia"/>
        </w:rPr>
        <w:t>实验课</w:t>
      </w:r>
      <w:r w:rsidRPr="00F83BB7">
        <w:t>极大</w:t>
      </w:r>
      <w:proofErr w:type="gramEnd"/>
      <w:r w:rsidRPr="00F83BB7">
        <w:t>提高了我的动手能力</w:t>
      </w:r>
      <w:r w:rsidR="0028256A">
        <w:rPr>
          <w:rFonts w:hint="eastAsia"/>
        </w:rPr>
        <w:t>和分析解决问题的能力</w:t>
      </w:r>
      <w:r w:rsidRPr="00F83BB7">
        <w:t>。</w:t>
      </w:r>
    </w:p>
    <w:p w14:paraId="02A10C11" w14:textId="021C90A3" w:rsidR="00F83BB7" w:rsidRDefault="00F83BB7" w:rsidP="00E05066">
      <w:pPr>
        <w:pStyle w:val="a3"/>
        <w:numPr>
          <w:ilvl w:val="0"/>
          <w:numId w:val="26"/>
        </w:numPr>
        <w:tabs>
          <w:tab w:val="clear" w:pos="1290"/>
          <w:tab w:val="num" w:pos="993"/>
        </w:tabs>
        <w:ind w:left="993" w:firstLineChars="0" w:hanging="567"/>
      </w:pPr>
      <w:r>
        <w:rPr>
          <w:rFonts w:hint="eastAsia"/>
        </w:rPr>
        <w:t>建议：中断实验缺乏视频解说，实验指导书不够详尽。</w:t>
      </w:r>
    </w:p>
    <w:p w14:paraId="6D0058B8" w14:textId="77588E3C" w:rsidR="000C5960" w:rsidRDefault="00F83BB7" w:rsidP="00207D8A">
      <w:pPr>
        <w:pStyle w:val="10"/>
        <w:numPr>
          <w:ilvl w:val="0"/>
          <w:numId w:val="0"/>
        </w:numPr>
        <w:ind w:left="601"/>
      </w:pPr>
      <w:bookmarkStart w:id="46" w:name="_Toc134007943"/>
      <w:bookmarkStart w:id="47" w:name="_Toc135227348"/>
      <w:bookmarkStart w:id="48" w:name="_Toc135227427"/>
      <w:bookmarkStart w:id="49" w:name="_Toc135227594"/>
      <w:bookmarkStart w:id="50" w:name="_Toc266358998"/>
      <w:bookmarkStart w:id="51" w:name="_Toc90890409"/>
      <w:bookmarkEnd w:id="41"/>
      <w:bookmarkEnd w:id="42"/>
      <w:bookmarkEnd w:id="43"/>
      <w:bookmarkEnd w:id="44"/>
      <w:bookmarkEnd w:id="45"/>
      <w:r>
        <w:rPr>
          <w:rFonts w:hint="eastAsia"/>
        </w:rPr>
        <w:lastRenderedPageBreak/>
        <w:t>参考文献</w:t>
      </w:r>
      <w:bookmarkEnd w:id="46"/>
      <w:bookmarkEnd w:id="47"/>
      <w:bookmarkEnd w:id="48"/>
      <w:bookmarkEnd w:id="49"/>
      <w:bookmarkEnd w:id="50"/>
      <w:bookmarkEnd w:id="51"/>
    </w:p>
    <w:p w14:paraId="41587458" w14:textId="6B9B1919" w:rsidR="00CE7FBA" w:rsidRPr="00CE7FBA" w:rsidRDefault="00CE7FBA" w:rsidP="001E0093">
      <w:pPr>
        <w:pStyle w:val="a0"/>
        <w:numPr>
          <w:ilvl w:val="0"/>
          <w:numId w:val="14"/>
        </w:numPr>
        <w:tabs>
          <w:tab w:val="clear" w:pos="420"/>
          <w:tab w:val="left" w:pos="284"/>
        </w:tabs>
        <w:ind w:rightChars="-95" w:right="-228"/>
        <w:jc w:val="left"/>
        <w:rPr>
          <w:rFonts w:ascii="宋体" w:hAnsi="宋体" w:cs="宋体"/>
          <w:kern w:val="0"/>
          <w:szCs w:val="21"/>
        </w:rPr>
      </w:pPr>
      <w:bookmarkStart w:id="52" w:name="_Hlt127187993"/>
      <w:bookmarkStart w:id="53" w:name="_Ref119835916"/>
      <w:bookmarkStart w:id="54" w:name="_Ref127098874"/>
      <w:bookmarkEnd w:id="52"/>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w:t>
      </w:r>
      <w:r w:rsidR="0076565C">
        <w:rPr>
          <w:rFonts w:ascii="宋体" w:hAnsi="宋体" w:cs="宋体" w:hint="eastAsia"/>
          <w:kern w:val="0"/>
          <w:szCs w:val="21"/>
        </w:rPr>
        <w:t>5</w:t>
      </w:r>
      <w:r w:rsidRPr="00CE7FBA">
        <w:rPr>
          <w:rFonts w:ascii="宋体" w:hAnsi="宋体" w:cs="宋体" w:hint="eastAsia"/>
          <w:kern w:val="0"/>
          <w:szCs w:val="21"/>
        </w:rPr>
        <w:t>版</w:t>
      </w:r>
      <w:r w:rsidRPr="00CE7FBA">
        <w:rPr>
          <w:rFonts w:ascii="宋体" w:hAnsi="宋体" w:cs="宋体"/>
          <w:kern w:val="0"/>
          <w:szCs w:val="21"/>
        </w:rPr>
        <w:t>)</w:t>
      </w:r>
      <w:r w:rsidRPr="00CE7FBA">
        <w:rPr>
          <w:rFonts w:ascii="宋体" w:hAnsi="宋体" w:cs="宋体" w:hint="eastAsia"/>
          <w:kern w:val="0"/>
          <w:szCs w:val="21"/>
        </w:rPr>
        <w:t>.北京</w:t>
      </w:r>
      <w:r w:rsidR="0076565C">
        <w:rPr>
          <w:rFonts w:ascii="宋体" w:hAnsi="宋体" w:cs="宋体" w:hint="eastAsia"/>
          <w:kern w:val="0"/>
          <w:szCs w:val="21"/>
        </w:rPr>
        <w:t>:</w:t>
      </w:r>
      <w:r w:rsidRPr="00CE7FBA">
        <w:rPr>
          <w:rFonts w:ascii="宋体" w:hAnsi="宋体" w:cs="宋体" w:hint="eastAsia"/>
          <w:kern w:val="0"/>
          <w:szCs w:val="21"/>
        </w:rPr>
        <w:t>机械工业出版社.</w:t>
      </w:r>
      <w:r w:rsidRPr="00CE7FBA">
        <w:rPr>
          <w:rFonts w:ascii="宋体" w:hAnsi="宋体" w:cs="宋体"/>
          <w:kern w:val="0"/>
          <w:szCs w:val="21"/>
        </w:rPr>
        <w:t xml:space="preserve"> </w:t>
      </w:r>
    </w:p>
    <w:p w14:paraId="79742437" w14:textId="1DF260AF" w:rsidR="00CE7FBA" w:rsidRDefault="00CE7FBA" w:rsidP="001E0093">
      <w:pPr>
        <w:pStyle w:val="a0"/>
        <w:numPr>
          <w:ilvl w:val="0"/>
          <w:numId w:val="14"/>
        </w:numPr>
        <w:tabs>
          <w:tab w:val="clear" w:pos="420"/>
          <w:tab w:val="left" w:pos="284"/>
        </w:tabs>
        <w:ind w:rightChars="-95" w:right="-228"/>
        <w:jc w:val="left"/>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008B606E" w:rsidRPr="00CE7FBA">
        <w:rPr>
          <w:rFonts w:ascii="宋体" w:hAnsi="宋体" w:cs="宋体"/>
          <w:kern w:val="0"/>
          <w:szCs w:val="21"/>
        </w:rPr>
        <w:t>(</w:t>
      </w:r>
      <w:r w:rsidR="008B606E" w:rsidRPr="00CE7FBA">
        <w:rPr>
          <w:rFonts w:ascii="宋体" w:hAnsi="宋体" w:cs="宋体" w:hint="eastAsia"/>
          <w:kern w:val="0"/>
          <w:szCs w:val="21"/>
        </w:rPr>
        <w:t>美</w:t>
      </w:r>
      <w:r w:rsidR="008B606E" w:rsidRPr="00CE7FBA">
        <w:rPr>
          <w:rFonts w:ascii="宋体" w:hAnsi="宋体" w:cs="宋体"/>
          <w:kern w:val="0"/>
          <w:szCs w:val="21"/>
        </w:rPr>
        <w:t>)</w:t>
      </w:r>
      <w:r w:rsidR="008B606E" w:rsidRPr="00CE7FBA">
        <w:rPr>
          <w:rFonts w:ascii="宋体" w:hAnsi="宋体" w:cs="宋体" w:hint="eastAsia"/>
          <w:kern w:val="0"/>
          <w:szCs w:val="21"/>
        </w:rPr>
        <w:t>.</w:t>
      </w:r>
      <w:r w:rsidRPr="00CE7FBA">
        <w:rPr>
          <w:rFonts w:ascii="宋体" w:hAnsi="宋体" w:cs="宋体" w:hint="eastAsia"/>
          <w:kern w:val="0"/>
          <w:szCs w:val="21"/>
        </w:rPr>
        <w:t>数字设计和计算机体系结构（第二版）. 机械工业出版社</w:t>
      </w:r>
    </w:p>
    <w:p w14:paraId="352051A4" w14:textId="4D7F5C23" w:rsidR="00D7519A" w:rsidRPr="00CE7FBA" w:rsidRDefault="00D7519A" w:rsidP="00D7519A">
      <w:pPr>
        <w:pStyle w:val="a0"/>
        <w:numPr>
          <w:ilvl w:val="0"/>
          <w:numId w:val="14"/>
        </w:numPr>
        <w:tabs>
          <w:tab w:val="clear" w:pos="420"/>
          <w:tab w:val="left" w:pos="284"/>
        </w:tabs>
        <w:ind w:rightChars="-95" w:right="-228"/>
        <w:jc w:val="left"/>
        <w:rPr>
          <w:rFonts w:ascii="宋体" w:hAnsi="宋体" w:cs="宋体"/>
          <w:kern w:val="0"/>
          <w:szCs w:val="21"/>
        </w:rPr>
      </w:pPr>
      <w:r>
        <w:rPr>
          <w:rFonts w:ascii="宋体" w:hAnsi="宋体" w:cs="宋体" w:hint="eastAsia"/>
          <w:kern w:val="0"/>
          <w:szCs w:val="21"/>
        </w:rPr>
        <w:t>谭志虎,</w:t>
      </w:r>
      <w:r w:rsidRPr="00CE7FBA">
        <w:rPr>
          <w:rFonts w:ascii="宋体" w:hAnsi="宋体" w:cs="宋体" w:hint="eastAsia"/>
          <w:kern w:val="0"/>
          <w:szCs w:val="21"/>
        </w:rPr>
        <w:t>秦磊华</w:t>
      </w:r>
      <w:r>
        <w:rPr>
          <w:rFonts w:ascii="宋体" w:hAnsi="宋体" w:cs="宋体" w:hint="eastAsia"/>
          <w:kern w:val="0"/>
          <w:szCs w:val="21"/>
        </w:rPr>
        <w:t>,吴非，肖亮</w:t>
      </w:r>
      <w:r w:rsidRPr="00CE7FBA">
        <w:rPr>
          <w:rFonts w:ascii="宋体" w:hAnsi="宋体" w:cs="宋体" w:hint="eastAsia"/>
          <w:kern w:val="0"/>
          <w:szCs w:val="21"/>
        </w:rPr>
        <w:t>.计算机组成</w:t>
      </w:r>
      <w:r>
        <w:rPr>
          <w:rFonts w:ascii="宋体" w:hAnsi="宋体" w:cs="宋体" w:hint="eastAsia"/>
          <w:kern w:val="0"/>
          <w:szCs w:val="21"/>
        </w:rPr>
        <w:t>原理</w:t>
      </w:r>
      <w:r w:rsidRPr="00CE7FBA">
        <w:rPr>
          <w:rFonts w:ascii="宋体" w:hAnsi="宋体" w:cs="宋体" w:hint="eastAsia"/>
          <w:kern w:val="0"/>
          <w:szCs w:val="21"/>
        </w:rPr>
        <w:t>.北京</w:t>
      </w:r>
      <w:r>
        <w:rPr>
          <w:rFonts w:ascii="宋体" w:hAnsi="宋体" w:cs="宋体" w:hint="eastAsia"/>
          <w:kern w:val="0"/>
          <w:szCs w:val="21"/>
        </w:rPr>
        <w:t>:人民邮电出版社</w:t>
      </w:r>
      <w:r w:rsidRPr="00CE7FBA">
        <w:rPr>
          <w:rFonts w:ascii="宋体" w:hAnsi="宋体" w:cs="宋体" w:hint="eastAsia"/>
          <w:kern w:val="0"/>
          <w:szCs w:val="21"/>
        </w:rPr>
        <w:t>，20</w:t>
      </w:r>
      <w:r>
        <w:rPr>
          <w:rFonts w:ascii="宋体" w:hAnsi="宋体" w:cs="宋体"/>
          <w:kern w:val="0"/>
          <w:szCs w:val="21"/>
        </w:rPr>
        <w:t>2</w:t>
      </w:r>
      <w:r w:rsidRPr="00CE7FBA">
        <w:rPr>
          <w:rFonts w:ascii="宋体" w:hAnsi="宋体" w:cs="宋体" w:hint="eastAsia"/>
          <w:kern w:val="0"/>
          <w:szCs w:val="21"/>
        </w:rPr>
        <w:t>1年.</w:t>
      </w:r>
    </w:p>
    <w:p w14:paraId="7673D776" w14:textId="54803E1A" w:rsidR="001E0093" w:rsidRPr="00CE7FBA" w:rsidRDefault="001E0093" w:rsidP="001E0093">
      <w:pPr>
        <w:pStyle w:val="a0"/>
        <w:numPr>
          <w:ilvl w:val="0"/>
          <w:numId w:val="14"/>
        </w:numPr>
        <w:tabs>
          <w:tab w:val="clear" w:pos="420"/>
          <w:tab w:val="left" w:pos="284"/>
        </w:tabs>
        <w:ind w:rightChars="-95" w:right="-228"/>
        <w:jc w:val="left"/>
        <w:rPr>
          <w:rFonts w:ascii="宋体" w:hAnsi="宋体" w:cs="宋体"/>
          <w:kern w:val="0"/>
          <w:szCs w:val="21"/>
        </w:rPr>
      </w:pPr>
      <w:r>
        <w:rPr>
          <w:rFonts w:ascii="宋体" w:hAnsi="宋体" w:cs="宋体" w:hint="eastAsia"/>
          <w:kern w:val="0"/>
          <w:szCs w:val="21"/>
        </w:rPr>
        <w:t>谭志虎,</w:t>
      </w:r>
      <w:r w:rsidRPr="00CE7FBA">
        <w:rPr>
          <w:rFonts w:ascii="宋体" w:hAnsi="宋体" w:cs="宋体" w:hint="eastAsia"/>
          <w:kern w:val="0"/>
          <w:szCs w:val="21"/>
        </w:rPr>
        <w:t>秦磊华</w:t>
      </w:r>
      <w:r>
        <w:rPr>
          <w:rFonts w:ascii="宋体" w:hAnsi="宋体" w:cs="宋体" w:hint="eastAsia"/>
          <w:kern w:val="0"/>
          <w:szCs w:val="21"/>
        </w:rPr>
        <w:t>,胡迪青</w:t>
      </w:r>
      <w:r w:rsidRPr="00CE7FBA">
        <w:rPr>
          <w:rFonts w:ascii="宋体" w:hAnsi="宋体" w:cs="宋体" w:hint="eastAsia"/>
          <w:kern w:val="0"/>
          <w:szCs w:val="21"/>
        </w:rPr>
        <w:t>.计算机组成</w:t>
      </w:r>
      <w:r>
        <w:rPr>
          <w:rFonts w:ascii="宋体" w:hAnsi="宋体" w:cs="宋体" w:hint="eastAsia"/>
          <w:kern w:val="0"/>
          <w:szCs w:val="21"/>
        </w:rPr>
        <w:t>原理实践教程</w:t>
      </w:r>
      <w:r w:rsidRPr="00CE7FBA">
        <w:rPr>
          <w:rFonts w:ascii="宋体" w:hAnsi="宋体" w:cs="宋体" w:hint="eastAsia"/>
          <w:kern w:val="0"/>
          <w:szCs w:val="21"/>
        </w:rPr>
        <w:t>.北京</w:t>
      </w:r>
      <w:r>
        <w:rPr>
          <w:rFonts w:ascii="宋体" w:hAnsi="宋体" w:cs="宋体" w:hint="eastAsia"/>
          <w:kern w:val="0"/>
          <w:szCs w:val="21"/>
        </w:rPr>
        <w:t>:</w:t>
      </w:r>
      <w:r w:rsidRPr="00CE7FBA">
        <w:rPr>
          <w:rFonts w:ascii="宋体" w:hAnsi="宋体" w:cs="宋体" w:hint="eastAsia"/>
          <w:kern w:val="0"/>
          <w:szCs w:val="21"/>
        </w:rPr>
        <w:t>清华大学出版社，201</w:t>
      </w:r>
      <w:r>
        <w:rPr>
          <w:rFonts w:ascii="宋体" w:hAnsi="宋体" w:cs="宋体"/>
          <w:kern w:val="0"/>
          <w:szCs w:val="21"/>
        </w:rPr>
        <w:t>8</w:t>
      </w:r>
      <w:r w:rsidRPr="00CE7FBA">
        <w:rPr>
          <w:rFonts w:ascii="宋体" w:hAnsi="宋体" w:cs="宋体" w:hint="eastAsia"/>
          <w:kern w:val="0"/>
          <w:szCs w:val="21"/>
        </w:rPr>
        <w:t>年.</w:t>
      </w:r>
    </w:p>
    <w:p w14:paraId="12FDF7EB" w14:textId="77777777" w:rsidR="008500E9" w:rsidRDefault="008500E9" w:rsidP="00D844AD">
      <w:pPr>
        <w:ind w:firstLineChars="200" w:firstLine="480"/>
        <w:rPr>
          <w:rFonts w:cs="宋体"/>
          <w:color w:val="E36C0A"/>
        </w:rPr>
        <w:sectPr w:rsidR="008500E9" w:rsidSect="005926DE">
          <w:headerReference w:type="default" r:id="rId40"/>
          <w:footerReference w:type="default" r:id="rId41"/>
          <w:footnotePr>
            <w:numRestart w:val="eachPage"/>
          </w:footnotePr>
          <w:pgSz w:w="11906" w:h="16838"/>
          <w:pgMar w:top="1843" w:right="1416" w:bottom="1418" w:left="1531" w:header="851" w:footer="992" w:gutter="0"/>
          <w:pgNumType w:start="1"/>
          <w:cols w:space="720"/>
          <w:docGrid w:type="linesAndChars" w:linePitch="459"/>
        </w:sectPr>
      </w:pPr>
      <w:bookmarkStart w:id="55" w:name="_Hlt133999525"/>
      <w:bookmarkStart w:id="56" w:name="_Hlt133997595"/>
      <w:bookmarkStart w:id="57" w:name="_Hlt133996523"/>
      <w:bookmarkStart w:id="58" w:name="_Hlt134000930"/>
      <w:bookmarkEnd w:id="53"/>
      <w:bookmarkEnd w:id="54"/>
      <w:bookmarkEnd w:id="55"/>
      <w:bookmarkEnd w:id="56"/>
      <w:bookmarkEnd w:id="57"/>
      <w:bookmarkEnd w:id="58"/>
    </w:p>
    <w:p w14:paraId="341C9CA2" w14:textId="77777777" w:rsidR="00FC18B6" w:rsidRDefault="00FC18B6" w:rsidP="00D844AD">
      <w:pPr>
        <w:ind w:firstLineChars="200" w:firstLine="480"/>
      </w:pPr>
    </w:p>
    <w:tbl>
      <w:tblPr>
        <w:tblW w:w="9180" w:type="dxa"/>
        <w:tblLook w:val="0000" w:firstRow="0" w:lastRow="0" w:firstColumn="0" w:lastColumn="0" w:noHBand="0" w:noVBand="0"/>
      </w:tblPr>
      <w:tblGrid>
        <w:gridCol w:w="9180"/>
      </w:tblGrid>
      <w:tr w:rsidR="008500E9" w14:paraId="64D618B3" w14:textId="77777777" w:rsidTr="002B73CD">
        <w:tc>
          <w:tcPr>
            <w:tcW w:w="9180" w:type="dxa"/>
            <w:vAlign w:val="bottom"/>
          </w:tcPr>
          <w:p w14:paraId="48B1B769" w14:textId="77777777" w:rsidR="008500E9" w:rsidRDefault="008500E9" w:rsidP="00116870">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8500E9" w14:paraId="2480B656" w14:textId="77777777" w:rsidTr="002B73CD">
        <w:trPr>
          <w:trHeight w:hRule="exact" w:val="2981"/>
        </w:trPr>
        <w:tc>
          <w:tcPr>
            <w:tcW w:w="9180" w:type="dxa"/>
          </w:tcPr>
          <w:p w14:paraId="047E77E7" w14:textId="77777777" w:rsidR="008500E9" w:rsidRPr="00115FB4" w:rsidRDefault="008500E9" w:rsidP="00116870">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02CA897A" w14:textId="24DB59E6" w:rsidR="008500E9" w:rsidRPr="00D04B5E" w:rsidRDefault="001B613B" w:rsidP="00116870">
            <w:pPr>
              <w:spacing w:line="276" w:lineRule="auto"/>
              <w:ind w:firstLineChars="177" w:firstLine="426"/>
            </w:pPr>
            <w:r w:rsidRPr="001B613B">
              <w:rPr>
                <w:b/>
                <w:noProof/>
                <w:lang w:val="en-GB"/>
              </w:rPr>
              <mc:AlternateContent>
                <mc:Choice Requires="wps">
                  <w:drawing>
                    <wp:anchor distT="45720" distB="45720" distL="114300" distR="114300" simplePos="0" relativeHeight="251662336" behindDoc="0" locked="0" layoutInCell="1" allowOverlap="1" wp14:anchorId="302D4BB6" wp14:editId="1DDD4488">
                      <wp:simplePos x="0" y="0"/>
                      <wp:positionH relativeFrom="column">
                        <wp:posOffset>3083560</wp:posOffset>
                      </wp:positionH>
                      <wp:positionV relativeFrom="paragraph">
                        <wp:posOffset>139700</wp:posOffset>
                      </wp:positionV>
                      <wp:extent cx="1809750" cy="78232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782320"/>
                              </a:xfrm>
                              <a:prstGeom prst="rect">
                                <a:avLst/>
                              </a:prstGeom>
                              <a:solidFill>
                                <a:srgbClr val="FFFFFF"/>
                              </a:solidFill>
                              <a:ln w="9525">
                                <a:noFill/>
                                <a:miter lim="800000"/>
                                <a:headEnd/>
                                <a:tailEnd/>
                              </a:ln>
                            </wps:spPr>
                            <wps:txbx>
                              <w:txbxContent>
                                <w:p w14:paraId="2B57BC5C" w14:textId="4C3E03C1" w:rsidR="001B613B" w:rsidRDefault="001B613B">
                                  <w:r>
                                    <w:rPr>
                                      <w:rFonts w:hint="eastAsia"/>
                                      <w:b/>
                                      <w:noProof/>
                                      <w:color w:val="BFBFBF"/>
                                      <w:u w:val="single"/>
                                      <w:lang w:val="zh-CN"/>
                                    </w:rPr>
                                    <w:drawing>
                                      <wp:inline distT="0" distB="0" distL="0" distR="0" wp14:anchorId="2733BC60" wp14:editId="3577B3EB">
                                        <wp:extent cx="1495184" cy="639445"/>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rotWithShape="1">
                                                <a:blip r:embed="rId42">
                                                  <a:extLst>
                                                    <a:ext uri="{28A0092B-C50C-407E-A947-70E740481C1C}">
                                                      <a14:useLocalDpi xmlns:a14="http://schemas.microsoft.com/office/drawing/2010/main" val="0"/>
                                                    </a:ext>
                                                  </a:extLst>
                                                </a:blip>
                                                <a:srcRect b="14805"/>
                                                <a:stretch/>
                                              </pic:blipFill>
                                              <pic:spPr bwMode="auto">
                                                <a:xfrm>
                                                  <a:off x="0" y="0"/>
                                                  <a:ext cx="1495425" cy="63954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2D4BB6" id="_x0000_t202" coordsize="21600,21600" o:spt="202" path="m,l,21600r21600,l21600,xe">
                      <v:stroke joinstyle="miter"/>
                      <v:path gradientshapeok="t" o:connecttype="rect"/>
                    </v:shapetype>
                    <v:shape id="文本框 2" o:spid="_x0000_s1028" type="#_x0000_t202" style="position:absolute;left:0;text-align:left;margin-left:242.8pt;margin-top:11pt;width:142.5pt;height:61.6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" stroked="f">
                      <v:textbox>
                        <w:txbxContent>
                          <w:p w14:paraId="2B57BC5C" w14:textId="4C3E03C1" w:rsidR="001B613B" w:rsidRDefault="001B613B">
                            <w:r>
                              <w:rPr>
                                <w:rFonts w:hint="eastAsia"/>
                                <w:b/>
                                <w:noProof/>
                                <w:color w:val="BFBFBF"/>
                                <w:u w:val="single"/>
                                <w:lang w:val="zh-CN"/>
                              </w:rPr>
                              <w:drawing>
                                <wp:inline distT="0" distB="0" distL="0" distR="0" wp14:anchorId="2733BC60" wp14:editId="3577B3EB">
                                  <wp:extent cx="1495184" cy="639445"/>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rotWithShape="1">
                                          <a:blip r:embed="rId42">
                                            <a:extLst>
                                              <a:ext uri="{28A0092B-C50C-407E-A947-70E740481C1C}">
                                                <a14:useLocalDpi xmlns:a14="http://schemas.microsoft.com/office/drawing/2010/main" val="0"/>
                                              </a:ext>
                                            </a:extLst>
                                          </a:blip>
                                          <a:srcRect b="14805"/>
                                          <a:stretch/>
                                        </pic:blipFill>
                                        <pic:spPr bwMode="auto">
                                          <a:xfrm>
                                            <a:off x="0" y="0"/>
                                            <a:ext cx="1495425" cy="639548"/>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rsidR="008500E9" w:rsidRPr="00D04B5E">
              <w:rPr>
                <w:rFonts w:hint="eastAsia"/>
              </w:rPr>
              <w:t>特此声明！</w:t>
            </w:r>
          </w:p>
          <w:p w14:paraId="2F08B569" w14:textId="53644DA6" w:rsidR="008500E9" w:rsidRDefault="001B613B" w:rsidP="001B613B">
            <w:pPr>
              <w:spacing w:line="276" w:lineRule="auto"/>
              <w:ind w:right="1202" w:firstLineChars="177" w:firstLine="426"/>
              <w:jc w:val="center"/>
              <w:rPr>
                <w:b/>
                <w:color w:val="FF0000"/>
              </w:rPr>
            </w:pPr>
            <w:r>
              <w:rPr>
                <w:rFonts w:hint="eastAsia"/>
                <w:b/>
                <w:lang w:val="en-GB"/>
              </w:rPr>
              <w:t xml:space="preserve"> </w:t>
            </w:r>
            <w:r>
              <w:rPr>
                <w:b/>
                <w:lang w:val="en-GB"/>
              </w:rPr>
              <w:t xml:space="preserve">                </w:t>
            </w:r>
            <w:r w:rsidR="00A133A7">
              <w:rPr>
                <w:b/>
                <w:lang w:val="en-GB"/>
              </w:rPr>
              <w:t xml:space="preserve">  </w:t>
            </w:r>
            <w:r w:rsidR="008500E9">
              <w:rPr>
                <w:rFonts w:hint="eastAsia"/>
                <w:b/>
                <w:lang w:val="en-GB"/>
              </w:rPr>
              <w:t>作者签字</w:t>
            </w:r>
            <w:r w:rsidR="008500E9">
              <w:rPr>
                <w:b/>
              </w:rPr>
              <w:t>:</w:t>
            </w:r>
            <w:r w:rsidR="008500E9">
              <w:rPr>
                <w:rFonts w:hint="eastAsia"/>
                <w:b/>
              </w:rPr>
              <w:t xml:space="preserve"> </w:t>
            </w:r>
            <w:sdt>
              <w:sdtPr>
                <w:rPr>
                  <w:rFonts w:hint="eastAsia"/>
                  <w:b/>
                  <w:lang w:val="en-GB"/>
                </w:rPr>
                <w:alias w:val="作者"/>
                <w:tag w:val=""/>
                <w:id w:val="1799944922"/>
                <w:placeholder>
                  <w:docPart w:val="F20C5FF529FB464EBD28336C93EEB0E2"/>
                </w:placeholder>
                <w:dataBinding w:prefixMappings="xmlns:ns0='http://purl.org/dc/elements/1.1/' xmlns:ns1='http://schemas.openxmlformats.org/package/2006/metadata/core-properties' " w:xpath="/ns1:coreProperties[1]/ns0:creator[1]" w:storeItemID="{6C3C8BC8-F283-45AE-878A-BAB7291924A1}"/>
                <w:text/>
              </w:sdtPr>
              <w:sdtEndPr/>
              <w:sdtContent>
                <w:r w:rsidR="00BB4CC2">
                  <w:rPr>
                    <w:rFonts w:hint="eastAsia"/>
                    <w:b/>
                    <w:lang w:val="en-GB"/>
                  </w:rPr>
                  <w:t>刘红阳</w:t>
                </w:r>
              </w:sdtContent>
            </w:sdt>
            <w:r>
              <w:rPr>
                <w:b/>
                <w:color w:val="BFBFBF"/>
                <w:u w:val="single"/>
              </w:rPr>
              <w:t xml:space="preserve">     </w:t>
            </w:r>
            <w:r w:rsidR="008500E9" w:rsidRPr="00116870">
              <w:rPr>
                <w:rFonts w:hint="eastAsia"/>
                <w:b/>
                <w:color w:val="BFBFBF"/>
                <w:u w:val="single"/>
              </w:rPr>
              <w:t xml:space="preserve"> </w:t>
            </w:r>
            <w:r w:rsidR="008500E9" w:rsidRPr="00116870">
              <w:rPr>
                <w:rFonts w:hint="eastAsia"/>
                <w:b/>
                <w:color w:val="F2F2F2"/>
                <w:u w:val="single"/>
              </w:rPr>
              <w:t xml:space="preserve"> </w:t>
            </w:r>
          </w:p>
          <w:p w14:paraId="7C243770" w14:textId="77777777" w:rsidR="008500E9" w:rsidRDefault="008500E9" w:rsidP="00116870">
            <w:pPr>
              <w:spacing w:line="276" w:lineRule="auto"/>
              <w:ind w:firstLineChars="177" w:firstLine="426"/>
              <w:rPr>
                <w:b/>
                <w:color w:val="FF0000"/>
              </w:rPr>
            </w:pPr>
          </w:p>
          <w:p w14:paraId="146FC0AC" w14:textId="77777777" w:rsidR="008500E9" w:rsidRDefault="008500E9" w:rsidP="00116870">
            <w:pPr>
              <w:spacing w:line="276" w:lineRule="auto"/>
              <w:ind w:firstLineChars="177" w:firstLine="426"/>
              <w:rPr>
                <w:b/>
                <w:color w:val="FF0000"/>
              </w:rPr>
            </w:pPr>
          </w:p>
          <w:p w14:paraId="1E3F3910" w14:textId="77777777" w:rsidR="008500E9" w:rsidRDefault="008500E9" w:rsidP="00116870">
            <w:pPr>
              <w:spacing w:line="276" w:lineRule="auto"/>
              <w:ind w:firstLineChars="177" w:firstLine="426"/>
              <w:rPr>
                <w:b/>
                <w:color w:val="FF0000"/>
              </w:rPr>
            </w:pPr>
          </w:p>
          <w:p w14:paraId="7A7CE596" w14:textId="77777777" w:rsidR="008500E9" w:rsidRPr="00115FB4" w:rsidRDefault="008500E9" w:rsidP="00116870">
            <w:pPr>
              <w:spacing w:line="276" w:lineRule="auto"/>
              <w:ind w:firstLineChars="177" w:firstLine="426"/>
              <w:rPr>
                <w:b/>
                <w:color w:val="FF0000"/>
              </w:rPr>
            </w:pPr>
          </w:p>
        </w:tc>
      </w:tr>
      <w:tr w:rsidR="008500E9" w14:paraId="3C7D61FA" w14:textId="77777777" w:rsidTr="002B73CD">
        <w:tc>
          <w:tcPr>
            <w:tcW w:w="9180" w:type="dxa"/>
            <w:vAlign w:val="bottom"/>
          </w:tcPr>
          <w:p w14:paraId="78DFCB0B" w14:textId="77777777" w:rsidR="008500E9" w:rsidRDefault="008500E9" w:rsidP="0093739E">
            <w:pPr>
              <w:spacing w:line="300" w:lineRule="auto"/>
              <w:jc w:val="left"/>
              <w:rPr>
                <w:rFonts w:ascii="黑体" w:eastAsia="黑体" w:hAnsi="黑体"/>
                <w:sz w:val="28"/>
                <w:szCs w:val="28"/>
                <w:lang w:val="en-GB"/>
              </w:rPr>
            </w:pPr>
            <w:r>
              <w:rPr>
                <w:rFonts w:ascii="楷体" w:eastAsia="楷体" w:hAnsi="楷体" w:hint="eastAsia"/>
                <w:sz w:val="32"/>
                <w:szCs w:val="32"/>
              </w:rPr>
              <w:t>二、对课程</w:t>
            </w:r>
            <w:r w:rsidR="0093739E">
              <w:rPr>
                <w:rFonts w:ascii="楷体" w:eastAsia="楷体" w:hAnsi="楷体" w:hint="eastAsia"/>
                <w:sz w:val="32"/>
                <w:szCs w:val="32"/>
              </w:rPr>
              <w:t>实验</w:t>
            </w:r>
            <w:r>
              <w:rPr>
                <w:rFonts w:ascii="楷体" w:eastAsia="楷体" w:hAnsi="楷体" w:hint="eastAsia"/>
                <w:sz w:val="32"/>
                <w:szCs w:val="32"/>
              </w:rPr>
              <w:t>的学术评语（教师填写</w:t>
            </w:r>
            <w:r>
              <w:rPr>
                <w:rFonts w:ascii="楷体" w:eastAsia="楷体" w:hAnsi="楷体"/>
                <w:sz w:val="32"/>
                <w:szCs w:val="32"/>
              </w:rPr>
              <w:t>）</w:t>
            </w:r>
          </w:p>
        </w:tc>
      </w:tr>
      <w:tr w:rsidR="008500E9" w14:paraId="6238DF9E" w14:textId="77777777" w:rsidTr="002B73CD">
        <w:trPr>
          <w:trHeight w:hRule="exact" w:val="3093"/>
        </w:trPr>
        <w:tc>
          <w:tcPr>
            <w:tcW w:w="9180" w:type="dxa"/>
          </w:tcPr>
          <w:p w14:paraId="31248CC3" w14:textId="3D1DBAA1" w:rsidR="008500E9" w:rsidRPr="0093739E" w:rsidRDefault="008500E9" w:rsidP="00217EE9">
            <w:pPr>
              <w:spacing w:line="276" w:lineRule="auto"/>
              <w:ind w:firstLineChars="100" w:firstLine="281"/>
              <w:rPr>
                <w:rFonts w:ascii="楷体" w:eastAsia="楷体" w:hAnsi="楷体" w:cs="HAKUYOGuiFanZi3500"/>
                <w:b/>
                <w:color w:val="FF0000"/>
                <w:sz w:val="36"/>
                <w:szCs w:val="36"/>
              </w:rPr>
            </w:pPr>
            <w:r w:rsidRPr="00A42581">
              <w:rPr>
                <w:b/>
                <w:color w:val="FF0000"/>
                <w:sz w:val="28"/>
              </w:rPr>
              <w:t xml:space="preserve"> </w:t>
            </w:r>
          </w:p>
        </w:tc>
      </w:tr>
      <w:tr w:rsidR="008500E9" w14:paraId="61474577" w14:textId="77777777" w:rsidTr="002B73CD">
        <w:trPr>
          <w:trHeight w:val="702"/>
        </w:trPr>
        <w:tc>
          <w:tcPr>
            <w:tcW w:w="9180" w:type="dxa"/>
            <w:vAlign w:val="bottom"/>
          </w:tcPr>
          <w:p w14:paraId="3AE794E1" w14:textId="77777777" w:rsidR="008500E9" w:rsidRDefault="008500E9" w:rsidP="002F77AC">
            <w:pPr>
              <w:spacing w:line="360" w:lineRule="auto"/>
              <w:rPr>
                <w:rFonts w:ascii="Cambria Math" w:hAnsi="Cambria Math"/>
                <w:lang w:val="en-GB"/>
              </w:rPr>
            </w:pPr>
            <w:r>
              <w:rPr>
                <w:rFonts w:ascii="楷体" w:eastAsia="楷体" w:hAnsi="楷体" w:hint="eastAsia"/>
                <w:sz w:val="32"/>
                <w:szCs w:val="32"/>
              </w:rPr>
              <w:t>三、对课程</w:t>
            </w:r>
            <w:r w:rsidR="002F77AC">
              <w:rPr>
                <w:rFonts w:ascii="楷体" w:eastAsia="楷体" w:hAnsi="楷体" w:hint="eastAsia"/>
                <w:sz w:val="32"/>
                <w:szCs w:val="32"/>
              </w:rPr>
              <w:t>实验</w:t>
            </w:r>
            <w:r>
              <w:rPr>
                <w:rFonts w:ascii="楷体" w:eastAsia="楷体" w:hAnsi="楷体" w:hint="eastAsia"/>
                <w:sz w:val="32"/>
                <w:szCs w:val="32"/>
              </w:rPr>
              <w:t>的评分（教师填写</w:t>
            </w:r>
            <w:r>
              <w:rPr>
                <w:rFonts w:ascii="楷体" w:eastAsia="楷体" w:hAnsi="楷体"/>
                <w:sz w:val="32"/>
                <w:szCs w:val="32"/>
              </w:rPr>
              <w:t>）</w:t>
            </w:r>
          </w:p>
        </w:tc>
      </w:tr>
      <w:tr w:rsidR="008500E9" w14:paraId="4A263A1D" w14:textId="77777777" w:rsidTr="002B73CD">
        <w:trPr>
          <w:trHeight w:hRule="exact" w:val="3425"/>
        </w:trPr>
        <w:tc>
          <w:tcPr>
            <w:tcW w:w="9180" w:type="dxa"/>
          </w:tcPr>
          <w:p w14:paraId="0640DC3F" w14:textId="77777777" w:rsidR="008500E9" w:rsidRPr="00D04B5E" w:rsidRDefault="008500E9" w:rsidP="00116870">
            <w:pPr>
              <w:spacing w:line="120" w:lineRule="auto"/>
              <w:ind w:firstLineChars="177" w:firstLine="195"/>
              <w:rPr>
                <w:sz w:val="11"/>
                <w:lang w:val="en-GB"/>
              </w:rPr>
            </w:pPr>
          </w:p>
          <w:tbl>
            <w:tblPr>
              <w:tblW w:w="0" w:type="auto"/>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4"/>
              <w:gridCol w:w="1694"/>
              <w:gridCol w:w="1695"/>
              <w:gridCol w:w="1695"/>
              <w:gridCol w:w="1695"/>
            </w:tblGrid>
            <w:tr w:rsidR="002B73CD" w14:paraId="508EF620" w14:textId="77777777" w:rsidTr="00A5217F">
              <w:trPr>
                <w:trHeight w:val="1244"/>
              </w:trPr>
              <w:tc>
                <w:tcPr>
                  <w:tcW w:w="1584" w:type="dxa"/>
                  <w:vAlign w:val="center"/>
                </w:tcPr>
                <w:p w14:paraId="014E1397" w14:textId="77777777" w:rsidR="002B73CD" w:rsidRDefault="002B73CD" w:rsidP="002B73CD">
                  <w:pPr>
                    <w:jc w:val="center"/>
                    <w:rPr>
                      <w:rFonts w:ascii="楷体" w:eastAsia="楷体" w:hAnsi="楷体"/>
                      <w:sz w:val="28"/>
                      <w:szCs w:val="28"/>
                    </w:rPr>
                  </w:pPr>
                  <w:r>
                    <w:rPr>
                      <w:rFonts w:ascii="楷体" w:eastAsia="楷体" w:hAnsi="楷体" w:hint="eastAsia"/>
                      <w:sz w:val="28"/>
                      <w:szCs w:val="28"/>
                    </w:rPr>
                    <w:t>评分项目</w:t>
                  </w:r>
                </w:p>
                <w:p w14:paraId="2B522BE6" w14:textId="77777777" w:rsidR="002B73CD" w:rsidRDefault="002B73CD" w:rsidP="002B73CD">
                  <w:pPr>
                    <w:jc w:val="center"/>
                    <w:rPr>
                      <w:rFonts w:ascii="楷体" w:eastAsia="楷体" w:hAnsi="楷体"/>
                      <w:sz w:val="28"/>
                      <w:szCs w:val="28"/>
                    </w:rPr>
                  </w:pPr>
                  <w:r>
                    <w:rPr>
                      <w:rFonts w:ascii="楷体" w:eastAsia="楷体" w:hAnsi="楷体" w:hint="eastAsia"/>
                      <w:sz w:val="28"/>
                      <w:szCs w:val="28"/>
                    </w:rPr>
                    <w:t>（分值）</w:t>
                  </w:r>
                </w:p>
              </w:tc>
              <w:tc>
                <w:tcPr>
                  <w:tcW w:w="1694" w:type="dxa"/>
                  <w:tcMar>
                    <w:left w:w="0" w:type="dxa"/>
                    <w:right w:w="0" w:type="dxa"/>
                  </w:tcMar>
                  <w:vAlign w:val="center"/>
                </w:tcPr>
                <w:p w14:paraId="69E193A6" w14:textId="0215674E" w:rsidR="002B73CD" w:rsidRPr="00A5217F" w:rsidRDefault="002B73CD" w:rsidP="002B73CD">
                  <w:pPr>
                    <w:jc w:val="center"/>
                    <w:rPr>
                      <w:rFonts w:ascii="黑体" w:eastAsia="黑体" w:hAnsi="黑体"/>
                      <w:szCs w:val="28"/>
                    </w:rPr>
                  </w:pPr>
                  <w:r w:rsidRPr="00A5217F">
                    <w:rPr>
                      <w:rFonts w:ascii="黑体" w:eastAsia="黑体" w:hAnsi="黑体" w:hint="eastAsia"/>
                      <w:szCs w:val="28"/>
                    </w:rPr>
                    <w:t>课程目标1</w:t>
                  </w:r>
                </w:p>
                <w:p w14:paraId="645BAC33" w14:textId="0C8CE8F0" w:rsidR="002B73CD" w:rsidRDefault="002B73CD" w:rsidP="002B73CD">
                  <w:pPr>
                    <w:jc w:val="center"/>
                    <w:rPr>
                      <w:rFonts w:ascii="楷体" w:eastAsia="楷体" w:hAnsi="楷体"/>
                      <w:sz w:val="28"/>
                      <w:szCs w:val="28"/>
                    </w:rPr>
                  </w:pPr>
                  <w:r>
                    <w:rPr>
                      <w:rFonts w:ascii="楷体" w:eastAsia="楷体" w:hAnsi="楷体" w:hint="eastAsia"/>
                      <w:sz w:val="28"/>
                      <w:szCs w:val="28"/>
                    </w:rPr>
                    <w:t>工具应用</w:t>
                  </w:r>
                </w:p>
                <w:p w14:paraId="47510967" w14:textId="572C6E19" w:rsidR="002B73CD" w:rsidRDefault="002B73CD" w:rsidP="002B73CD">
                  <w:pPr>
                    <w:jc w:val="center"/>
                    <w:rPr>
                      <w:rFonts w:ascii="楷体" w:eastAsia="楷体" w:hAnsi="楷体"/>
                      <w:sz w:val="28"/>
                      <w:szCs w:val="28"/>
                    </w:rPr>
                  </w:pPr>
                  <w:r>
                    <w:rPr>
                      <w:rFonts w:ascii="楷体" w:eastAsia="楷体" w:hAnsi="楷体" w:hint="eastAsia"/>
                      <w:sz w:val="28"/>
                      <w:szCs w:val="28"/>
                    </w:rPr>
                    <w:t>（10分）</w:t>
                  </w:r>
                </w:p>
              </w:tc>
              <w:tc>
                <w:tcPr>
                  <w:tcW w:w="1695" w:type="dxa"/>
                  <w:tcMar>
                    <w:left w:w="0" w:type="dxa"/>
                    <w:right w:w="0" w:type="dxa"/>
                  </w:tcMar>
                  <w:vAlign w:val="center"/>
                </w:tcPr>
                <w:p w14:paraId="0A6AD832" w14:textId="7DCDD923" w:rsidR="002B73CD" w:rsidRPr="00A5217F" w:rsidRDefault="002B73CD" w:rsidP="002B73CD">
                  <w:pPr>
                    <w:jc w:val="center"/>
                    <w:rPr>
                      <w:rFonts w:ascii="黑体" w:eastAsia="黑体" w:hAnsi="黑体"/>
                      <w:szCs w:val="28"/>
                    </w:rPr>
                  </w:pPr>
                  <w:r w:rsidRPr="00A5217F">
                    <w:rPr>
                      <w:rFonts w:ascii="黑体" w:eastAsia="黑体" w:hAnsi="黑体" w:hint="eastAsia"/>
                      <w:szCs w:val="28"/>
                    </w:rPr>
                    <w:t>课程目标2</w:t>
                  </w:r>
                </w:p>
                <w:p w14:paraId="4E825CFA" w14:textId="6B9ACCDB" w:rsidR="002B73CD" w:rsidRDefault="002B73CD" w:rsidP="002B73CD">
                  <w:pPr>
                    <w:jc w:val="center"/>
                    <w:rPr>
                      <w:rFonts w:ascii="楷体" w:eastAsia="楷体" w:hAnsi="楷体"/>
                      <w:sz w:val="28"/>
                      <w:szCs w:val="28"/>
                    </w:rPr>
                  </w:pPr>
                  <w:r>
                    <w:rPr>
                      <w:rFonts w:ascii="楷体" w:eastAsia="楷体" w:hAnsi="楷体" w:hint="eastAsia"/>
                      <w:sz w:val="28"/>
                      <w:szCs w:val="28"/>
                    </w:rPr>
                    <w:t>设计实现</w:t>
                  </w:r>
                </w:p>
                <w:p w14:paraId="3FF4B9A3" w14:textId="3C2F93BF" w:rsidR="002B73CD" w:rsidRDefault="002B73CD" w:rsidP="002B73CD">
                  <w:pPr>
                    <w:jc w:val="center"/>
                    <w:rPr>
                      <w:rFonts w:ascii="楷体" w:eastAsia="楷体" w:hAnsi="楷体"/>
                      <w:sz w:val="28"/>
                      <w:szCs w:val="28"/>
                    </w:rPr>
                  </w:pPr>
                  <w:r>
                    <w:rPr>
                      <w:rFonts w:ascii="楷体" w:eastAsia="楷体" w:hAnsi="楷体" w:hint="eastAsia"/>
                      <w:sz w:val="28"/>
                      <w:szCs w:val="28"/>
                    </w:rPr>
                    <w:t>（70分）</w:t>
                  </w:r>
                </w:p>
              </w:tc>
              <w:tc>
                <w:tcPr>
                  <w:tcW w:w="1695" w:type="dxa"/>
                  <w:tcMar>
                    <w:left w:w="0" w:type="dxa"/>
                    <w:right w:w="0" w:type="dxa"/>
                  </w:tcMar>
                  <w:vAlign w:val="center"/>
                </w:tcPr>
                <w:p w14:paraId="2A827EA4" w14:textId="767DAC26" w:rsidR="002B73CD" w:rsidRPr="00A5217F" w:rsidRDefault="002B73CD" w:rsidP="002B73CD">
                  <w:pPr>
                    <w:jc w:val="center"/>
                    <w:rPr>
                      <w:rFonts w:ascii="黑体" w:eastAsia="黑体" w:hAnsi="黑体"/>
                      <w:szCs w:val="28"/>
                    </w:rPr>
                  </w:pPr>
                  <w:r w:rsidRPr="00A5217F">
                    <w:rPr>
                      <w:rFonts w:ascii="黑体" w:eastAsia="黑体" w:hAnsi="黑体" w:hint="eastAsia"/>
                      <w:szCs w:val="28"/>
                    </w:rPr>
                    <w:t>课程目标3</w:t>
                  </w:r>
                </w:p>
                <w:p w14:paraId="587C3C0C" w14:textId="4F1F7841" w:rsidR="002B73CD" w:rsidRDefault="002B73CD" w:rsidP="002B73CD">
                  <w:pPr>
                    <w:jc w:val="center"/>
                    <w:rPr>
                      <w:rFonts w:ascii="楷体" w:eastAsia="楷体" w:hAnsi="楷体"/>
                      <w:sz w:val="28"/>
                      <w:szCs w:val="28"/>
                    </w:rPr>
                  </w:pPr>
                  <w:r>
                    <w:rPr>
                      <w:rFonts w:ascii="楷体" w:eastAsia="楷体" w:hAnsi="楷体" w:hint="eastAsia"/>
                      <w:sz w:val="28"/>
                      <w:szCs w:val="28"/>
                    </w:rPr>
                    <w:t xml:space="preserve">验收与报告 </w:t>
                  </w:r>
                </w:p>
                <w:p w14:paraId="6B412242" w14:textId="2E8ED7E3" w:rsidR="002B73CD" w:rsidRDefault="002B73CD" w:rsidP="002B73CD">
                  <w:pPr>
                    <w:jc w:val="center"/>
                    <w:rPr>
                      <w:rFonts w:ascii="楷体" w:eastAsia="楷体" w:hAnsi="楷体"/>
                      <w:sz w:val="28"/>
                      <w:szCs w:val="28"/>
                    </w:rPr>
                  </w:pPr>
                  <w:r>
                    <w:rPr>
                      <w:rFonts w:ascii="楷体" w:eastAsia="楷体" w:hAnsi="楷体" w:hint="eastAsia"/>
                      <w:sz w:val="28"/>
                      <w:szCs w:val="28"/>
                    </w:rPr>
                    <w:t>（20分）</w:t>
                  </w:r>
                </w:p>
              </w:tc>
              <w:tc>
                <w:tcPr>
                  <w:tcW w:w="1695" w:type="dxa"/>
                  <w:tcMar>
                    <w:left w:w="0" w:type="dxa"/>
                    <w:right w:w="0" w:type="dxa"/>
                  </w:tcMar>
                  <w:vAlign w:val="center"/>
                </w:tcPr>
                <w:p w14:paraId="3CCC1F29" w14:textId="77777777" w:rsidR="002B73CD" w:rsidRDefault="002B73CD" w:rsidP="002B73CD">
                  <w:pPr>
                    <w:jc w:val="center"/>
                    <w:rPr>
                      <w:rFonts w:ascii="楷体" w:eastAsia="楷体" w:hAnsi="楷体"/>
                      <w:sz w:val="28"/>
                      <w:szCs w:val="28"/>
                    </w:rPr>
                  </w:pPr>
                  <w:r>
                    <w:rPr>
                      <w:rFonts w:ascii="楷体" w:eastAsia="楷体" w:hAnsi="楷体" w:hint="eastAsia"/>
                      <w:sz w:val="28"/>
                      <w:szCs w:val="28"/>
                    </w:rPr>
                    <w:t>最终评定</w:t>
                  </w:r>
                </w:p>
                <w:p w14:paraId="7DD431FF" w14:textId="77777777" w:rsidR="002B73CD" w:rsidRDefault="002B73CD" w:rsidP="002B73CD">
                  <w:pPr>
                    <w:jc w:val="center"/>
                    <w:rPr>
                      <w:rFonts w:ascii="楷体" w:eastAsia="楷体" w:hAnsi="楷体"/>
                      <w:sz w:val="28"/>
                      <w:szCs w:val="28"/>
                    </w:rPr>
                  </w:pPr>
                  <w:r>
                    <w:rPr>
                      <w:rFonts w:ascii="楷体" w:eastAsia="楷体" w:hAnsi="楷体" w:hint="eastAsia"/>
                      <w:sz w:val="28"/>
                      <w:szCs w:val="28"/>
                    </w:rPr>
                    <w:t>（100分）</w:t>
                  </w:r>
                </w:p>
              </w:tc>
            </w:tr>
            <w:tr w:rsidR="002B73CD" w14:paraId="6A9C932B" w14:textId="77777777" w:rsidTr="00A5217F">
              <w:trPr>
                <w:trHeight w:val="1133"/>
              </w:trPr>
              <w:tc>
                <w:tcPr>
                  <w:tcW w:w="1584" w:type="dxa"/>
                  <w:vAlign w:val="center"/>
                </w:tcPr>
                <w:p w14:paraId="17851872" w14:textId="77777777" w:rsidR="002B73CD" w:rsidRDefault="002B73CD" w:rsidP="002B73CD">
                  <w:pPr>
                    <w:jc w:val="center"/>
                  </w:pPr>
                  <w:r>
                    <w:rPr>
                      <w:rFonts w:ascii="楷体" w:eastAsia="楷体" w:hAnsi="楷体" w:hint="eastAsia"/>
                      <w:sz w:val="28"/>
                      <w:szCs w:val="28"/>
                    </w:rPr>
                    <w:t>得分</w:t>
                  </w:r>
                </w:p>
              </w:tc>
              <w:tc>
                <w:tcPr>
                  <w:tcW w:w="1694" w:type="dxa"/>
                  <w:vAlign w:val="center"/>
                </w:tcPr>
                <w:p w14:paraId="32C2B144" w14:textId="77777777" w:rsidR="002B73CD" w:rsidRPr="002E612D" w:rsidRDefault="002B73CD" w:rsidP="002B73CD">
                  <w:pPr>
                    <w:jc w:val="center"/>
                    <w:rPr>
                      <w:rFonts w:ascii="楷体" w:eastAsia="楷体" w:hAnsi="楷体"/>
                      <w:sz w:val="28"/>
                    </w:rPr>
                  </w:pPr>
                </w:p>
              </w:tc>
              <w:tc>
                <w:tcPr>
                  <w:tcW w:w="1695" w:type="dxa"/>
                  <w:vAlign w:val="center"/>
                </w:tcPr>
                <w:p w14:paraId="680799B0" w14:textId="0AE29D8C" w:rsidR="002B73CD" w:rsidRPr="002E612D" w:rsidRDefault="002B73CD" w:rsidP="002B73CD">
                  <w:pPr>
                    <w:jc w:val="center"/>
                    <w:rPr>
                      <w:rFonts w:ascii="楷体" w:eastAsia="楷体" w:hAnsi="楷体"/>
                      <w:sz w:val="28"/>
                    </w:rPr>
                  </w:pPr>
                </w:p>
              </w:tc>
              <w:tc>
                <w:tcPr>
                  <w:tcW w:w="1695" w:type="dxa"/>
                  <w:vAlign w:val="center"/>
                </w:tcPr>
                <w:p w14:paraId="069FF1B2" w14:textId="77777777" w:rsidR="002B73CD" w:rsidRPr="002E612D" w:rsidRDefault="002B73CD" w:rsidP="002B73CD">
                  <w:pPr>
                    <w:jc w:val="center"/>
                    <w:rPr>
                      <w:rFonts w:ascii="楷体" w:eastAsia="楷体" w:hAnsi="楷体"/>
                      <w:sz w:val="28"/>
                    </w:rPr>
                  </w:pPr>
                </w:p>
              </w:tc>
              <w:tc>
                <w:tcPr>
                  <w:tcW w:w="1695" w:type="dxa"/>
                  <w:vAlign w:val="center"/>
                </w:tcPr>
                <w:p w14:paraId="4107FDB3" w14:textId="77777777" w:rsidR="002B73CD" w:rsidRPr="0078384B" w:rsidRDefault="002B73CD" w:rsidP="002B73CD">
                  <w:pPr>
                    <w:jc w:val="center"/>
                    <w:rPr>
                      <w:color w:val="0000FF"/>
                      <w:sz w:val="28"/>
                    </w:rPr>
                  </w:pPr>
                </w:p>
              </w:tc>
            </w:tr>
          </w:tbl>
          <w:p w14:paraId="13C6BBFB" w14:textId="77777777" w:rsidR="008500E9" w:rsidRDefault="008500E9" w:rsidP="00116870">
            <w:pPr>
              <w:ind w:firstLineChars="177" w:firstLine="425"/>
              <w:rPr>
                <w:lang w:val="en-GB"/>
              </w:rPr>
            </w:pPr>
          </w:p>
        </w:tc>
      </w:tr>
      <w:tr w:rsidR="008500E9" w14:paraId="3698B1A8" w14:textId="77777777" w:rsidTr="000A0304">
        <w:trPr>
          <w:trHeight w:val="808"/>
        </w:trPr>
        <w:tc>
          <w:tcPr>
            <w:tcW w:w="9180" w:type="dxa"/>
            <w:vAlign w:val="bottom"/>
          </w:tcPr>
          <w:p w14:paraId="379051A3" w14:textId="633BE6CB" w:rsidR="008500E9" w:rsidRPr="00FF443C" w:rsidRDefault="008500E9" w:rsidP="000A0304">
            <w:pPr>
              <w:wordWrap w:val="0"/>
              <w:spacing w:line="300" w:lineRule="auto"/>
              <w:jc w:val="right"/>
              <w:rPr>
                <w:b/>
              </w:rPr>
            </w:pPr>
            <w:r>
              <w:rPr>
                <w:rFonts w:hint="eastAsia"/>
                <w:b/>
              </w:rPr>
              <w:t xml:space="preserve">       </w:t>
            </w:r>
            <w:r w:rsidR="00A5217F">
              <w:rPr>
                <w:b/>
              </w:rPr>
              <w:t xml:space="preserve">         </w:t>
            </w:r>
            <w:r>
              <w:rPr>
                <w:rFonts w:hint="eastAsia"/>
                <w:b/>
              </w:rPr>
              <w:t xml:space="preserve"> </w:t>
            </w:r>
            <w:r w:rsidR="00A5217F">
              <w:rPr>
                <w:b/>
              </w:rPr>
              <w:t xml:space="preserve">   </w:t>
            </w:r>
            <w:r>
              <w:rPr>
                <w:rFonts w:hint="eastAsia"/>
                <w:b/>
              </w:rPr>
              <w:t xml:space="preserve"> </w:t>
            </w:r>
            <w:r w:rsidR="00A5217F">
              <w:rPr>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p>
        </w:tc>
      </w:tr>
    </w:tbl>
    <w:p w14:paraId="1AE452E6" w14:textId="77777777" w:rsidR="008500E9" w:rsidRPr="00E56C0B" w:rsidRDefault="008500E9" w:rsidP="008500E9">
      <w:pPr>
        <w:jc w:val="left"/>
        <w:rPr>
          <w:rFonts w:ascii="华文楷体" w:eastAsia="华文楷体" w:hAnsi="华文楷体"/>
          <w:b/>
          <w:bCs/>
          <w:spacing w:val="20"/>
          <w:sz w:val="28"/>
          <w:szCs w:val="21"/>
        </w:rPr>
      </w:pPr>
    </w:p>
    <w:p w14:paraId="444D055D" w14:textId="77777777" w:rsidR="008500E9" w:rsidRDefault="008500E9" w:rsidP="008500E9"/>
    <w:sectPr w:rsidR="008500E9" w:rsidSect="00EB1C29">
      <w:headerReference w:type="default" r:id="rId43"/>
      <w:footerReference w:type="default" r:id="rId44"/>
      <w:footnotePr>
        <w:numRestart w:val="eachPage"/>
      </w:footnotePr>
      <w:pgSz w:w="11906" w:h="16838"/>
      <w:pgMar w:top="1843" w:right="1531" w:bottom="1418" w:left="1531" w:header="851" w:footer="992" w:gutter="0"/>
      <w:cols w:space="720"/>
      <w:docGrid w:type="linesAndChars" w:linePitch="45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3C88A" w14:textId="77777777" w:rsidR="00397684" w:rsidRDefault="00397684">
      <w:r>
        <w:separator/>
      </w:r>
    </w:p>
  </w:endnote>
  <w:endnote w:type="continuationSeparator" w:id="0">
    <w:p w14:paraId="3779C768" w14:textId="77777777" w:rsidR="00397684" w:rsidRDefault="003976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41AD429D-73D8-4299-8666-AC9C0AE927F6}"/>
    <w:embedBold r:id="rId2" w:subsetted="1" w:fontKey="{92329820-0AAF-4ABA-A601-C24CB67649D1}"/>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embedRegular r:id="rId3" w:fontKey="{F4AA0602-3E6D-4695-8CFC-0D4BAF0772E3}"/>
    <w:embedItalic r:id="rId4" w:fontKey="{D3A2933D-A813-48CA-AD76-753171237914}"/>
  </w:font>
  <w:font w:name="Cambria">
    <w:panose1 w:val="02040503050406030204"/>
    <w:charset w:val="00"/>
    <w:family w:val="roman"/>
    <w:pitch w:val="variable"/>
    <w:sig w:usb0="E00006FF" w:usb1="420024FF" w:usb2="02000000" w:usb3="00000000" w:csb0="0000019F" w:csb1="00000000"/>
    <w:embedBoldItalic r:id="rId5" w:subsetted="1" w:fontKey="{25D854FD-FFCE-460F-8893-010779AAE942}"/>
  </w:font>
  <w:font w:name="Tahoma">
    <w:panose1 w:val="020B0604030504040204"/>
    <w:charset w:val="00"/>
    <w:family w:val="swiss"/>
    <w:pitch w:val="variable"/>
    <w:sig w:usb0="E1002EFF" w:usb1="C000605B" w:usb2="00000029" w:usb3="00000000" w:csb0="000101FF" w:csb1="00000000"/>
  </w:font>
  <w:font w:name="华文中宋">
    <w:panose1 w:val="02010600040101010101"/>
    <w:charset w:val="86"/>
    <w:family w:val="auto"/>
    <w:pitch w:val="variable"/>
    <w:sig w:usb0="00000287" w:usb1="080F0000" w:usb2="00000010" w:usb3="00000000" w:csb0="0004009F" w:csb1="00000000"/>
    <w:embedBold r:id="rId6" w:subsetted="1" w:fontKey="{36736406-6FC9-4CF0-A915-09946C5FEF27}"/>
  </w:font>
  <w:font w:name="等线">
    <w:altName w:val="DengXian"/>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embedBold r:id="rId7" w:subsetted="1" w:fontKey="{BB8E652A-93BC-4DD5-A793-1BAD8D0B0CC0}"/>
  </w:font>
  <w:font w:name="微软雅黑">
    <w:panose1 w:val="020B0503020204020204"/>
    <w:charset w:val="86"/>
    <w:family w:val="swiss"/>
    <w:pitch w:val="variable"/>
    <w:sig w:usb0="80000287" w:usb1="2ACF3C50" w:usb2="00000016" w:usb3="00000000" w:csb0="0004001F" w:csb1="00000000"/>
    <w:embedRegular r:id="rId8" w:subsetted="1" w:fontKey="{10F6DC98-CC9B-40B3-A68D-C92AB028C4A3}"/>
  </w:font>
  <w:font w:name="楷体">
    <w:panose1 w:val="02010609060101010101"/>
    <w:charset w:val="86"/>
    <w:family w:val="modern"/>
    <w:pitch w:val="fixed"/>
    <w:sig w:usb0="800002BF" w:usb1="38CF7CFA" w:usb2="00000016" w:usb3="00000000" w:csb0="00040001" w:csb1="00000000"/>
    <w:embedRegular r:id="rId9" w:subsetted="1" w:fontKey="{3F1FF36B-48DB-4295-A3B9-2284BCB4BD82}"/>
    <w:embedBold r:id="rId10" w:subsetted="1" w:fontKey="{71328037-52F4-4C82-973E-DEAD710E4D4D}"/>
  </w:font>
  <w:font w:name="HAKUYOGuiFanZi3500">
    <w:charset w:val="86"/>
    <w:family w:val="auto"/>
    <w:pitch w:val="variable"/>
    <w:sig w:usb0="F7FFAFFF" w:usb1="E9DFFFFF" w:usb2="0000003F" w:usb3="00000000" w:csb0="003F00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07472" w14:textId="00E28068" w:rsidR="000C5960" w:rsidRDefault="00F01802">
    <w:pPr>
      <w:pStyle w:val="affa"/>
      <w:jc w:val="center"/>
    </w:pPr>
    <w:r>
      <w:rPr>
        <w:noProof/>
      </w:rPr>
      <mc:AlternateContent>
        <mc:Choice Requires="wps">
          <w:drawing>
            <wp:anchor distT="0" distB="0" distL="114300" distR="114300" simplePos="0" relativeHeight="251654656" behindDoc="0" locked="0" layoutInCell="1" allowOverlap="1" wp14:anchorId="6F611007" wp14:editId="7EE3B6A3">
              <wp:simplePos x="0" y="0"/>
              <wp:positionH relativeFrom="column">
                <wp:posOffset>-106045</wp:posOffset>
              </wp:positionH>
              <wp:positionV relativeFrom="paragraph">
                <wp:posOffset>-47625</wp:posOffset>
              </wp:positionV>
              <wp:extent cx="5829300" cy="0"/>
              <wp:effectExtent l="8890" t="5715" r="10160" b="13335"/>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946923" id="Line 5" o:spid="_x0000_s1026" style="position:absolute;left:0;text-align:lef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pw3EQIAACg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"/>
          </w:pict>
        </mc:Fallback>
      </mc:AlternateContent>
    </w:r>
    <w:r w:rsidR="000C5960">
      <w:fldChar w:fldCharType="begin"/>
    </w:r>
    <w:r w:rsidR="000C5960">
      <w:instrText>PAGE   \* MERGEFORMAT</w:instrText>
    </w:r>
    <w:r w:rsidR="000C5960">
      <w:fldChar w:fldCharType="separate"/>
    </w:r>
    <w:r w:rsidR="008B28F4" w:rsidRPr="008B28F4">
      <w:rPr>
        <w:noProof/>
      </w:rPr>
      <w:t>I</w:t>
    </w:r>
    <w:r w:rsidR="000C5960">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B9A9" w14:textId="45E455D7" w:rsidR="008500E9" w:rsidRDefault="00F01802">
    <w:pPr>
      <w:pStyle w:val="affa"/>
      <w:jc w:val="center"/>
    </w:pPr>
    <w:r>
      <w:rPr>
        <w:noProof/>
      </w:rPr>
      <mc:AlternateContent>
        <mc:Choice Requires="wps">
          <w:drawing>
            <wp:anchor distT="0" distB="0" distL="114300" distR="114300" simplePos="0" relativeHeight="251657728" behindDoc="0" locked="0" layoutInCell="1" allowOverlap="1" wp14:anchorId="114DBA59" wp14:editId="6FA5C786">
              <wp:simplePos x="0" y="0"/>
              <wp:positionH relativeFrom="column">
                <wp:posOffset>-106045</wp:posOffset>
              </wp:positionH>
              <wp:positionV relativeFrom="paragraph">
                <wp:posOffset>-47625</wp:posOffset>
              </wp:positionV>
              <wp:extent cx="5829300" cy="0"/>
              <wp:effectExtent l="8890" t="5715" r="10160" b="13335"/>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3B6590" id="Line 11"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BMxFAIAACk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"/>
          </w:pict>
        </mc:Fallback>
      </mc:AlternateContent>
    </w:r>
    <w:r w:rsidR="008500E9">
      <w:fldChar w:fldCharType="begin"/>
    </w:r>
    <w:r w:rsidR="008500E9">
      <w:instrText>PAGE   \* MERGEFORMAT</w:instrText>
    </w:r>
    <w:r w:rsidR="008500E9">
      <w:fldChar w:fldCharType="separate"/>
    </w:r>
    <w:r w:rsidR="008B28F4" w:rsidRPr="008B28F4">
      <w:rPr>
        <w:noProof/>
      </w:rPr>
      <w:t>20</w:t>
    </w:r>
    <w:r w:rsidR="008500E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E2E4C" w14:textId="6F372735" w:rsidR="008500E9" w:rsidRDefault="00F01802">
    <w:pPr>
      <w:pStyle w:val="affa"/>
      <w:jc w:val="center"/>
    </w:pPr>
    <w:r>
      <w:rPr>
        <w:noProof/>
      </w:rPr>
      <mc:AlternateContent>
        <mc:Choice Requires="wps">
          <w:drawing>
            <wp:anchor distT="0" distB="0" distL="114300" distR="114300" simplePos="0" relativeHeight="251660800" behindDoc="0" locked="0" layoutInCell="1" allowOverlap="1" wp14:anchorId="7B61746B" wp14:editId="43ECD1BD">
              <wp:simplePos x="0" y="0"/>
              <wp:positionH relativeFrom="column">
                <wp:posOffset>-76835</wp:posOffset>
              </wp:positionH>
              <wp:positionV relativeFrom="paragraph">
                <wp:posOffset>-58420</wp:posOffset>
              </wp:positionV>
              <wp:extent cx="5760085" cy="0"/>
              <wp:effectExtent l="19050" t="19685" r="21590" b="27940"/>
              <wp:wrapNone/>
              <wp:docPr id="1"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FBAC0" id="Line 18"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5pt,-4.6pt" to="447.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Ee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" strokeweight="3pt">
              <v:stroke linestyle="thinThin"/>
            </v:line>
          </w:pict>
        </mc:Fallback>
      </mc:AlternateContent>
    </w:r>
    <w:r w:rsidR="008500E9">
      <w:fldChar w:fldCharType="begin"/>
    </w:r>
    <w:r w:rsidR="008500E9">
      <w:instrText>PAGE   \* MERGEFORMAT</w:instrText>
    </w:r>
    <w:r w:rsidR="008500E9">
      <w:fldChar w:fldCharType="separate"/>
    </w:r>
    <w:r w:rsidR="008B28F4" w:rsidRPr="008B28F4">
      <w:rPr>
        <w:noProof/>
      </w:rPr>
      <w:t>25</w:t>
    </w:r>
    <w:r w:rsidR="008500E9">
      <w:fldChar w:fldCharType="end"/>
    </w:r>
  </w:p>
  <w:p w14:paraId="32A2FD7D" w14:textId="77777777" w:rsidR="00116870" w:rsidRDefault="001168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784FE8" w14:textId="77777777" w:rsidR="00397684" w:rsidRDefault="00397684">
      <w:r>
        <w:separator/>
      </w:r>
    </w:p>
  </w:footnote>
  <w:footnote w:type="continuationSeparator" w:id="0">
    <w:p w14:paraId="7F1BBB95" w14:textId="77777777" w:rsidR="00397684" w:rsidRDefault="003976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C96A" w14:textId="77777777" w:rsidR="000C5960" w:rsidRDefault="000C5960">
    <w:pPr>
      <w:pStyle w:val="aff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5FC5B" w14:textId="77777777" w:rsidR="006B313D" w:rsidRDefault="006B313D" w:rsidP="006B313D">
    <w:pPr>
      <w:pStyle w:val="aff4"/>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1738F" w14:textId="07B3AE00" w:rsidR="000C5960" w:rsidRDefault="00F01802">
    <w:pPr>
      <w:pStyle w:val="aff4"/>
      <w:pBdr>
        <w:bottom w:val="none" w:sz="0" w:space="0" w:color="auto"/>
      </w:pBdr>
    </w:pPr>
    <w:r>
      <w:rPr>
        <w:noProof/>
      </w:rPr>
      <mc:AlternateContent>
        <mc:Choice Requires="wpg">
          <w:drawing>
            <wp:anchor distT="0" distB="0" distL="114300" distR="114300" simplePos="0" relativeHeight="251655680" behindDoc="0" locked="0" layoutInCell="1" allowOverlap="1" wp14:anchorId="6748D004" wp14:editId="5D9DBEF5">
              <wp:simplePos x="0" y="0"/>
              <wp:positionH relativeFrom="column">
                <wp:posOffset>-36830</wp:posOffset>
              </wp:positionH>
              <wp:positionV relativeFrom="paragraph">
                <wp:posOffset>98425</wp:posOffset>
              </wp:positionV>
              <wp:extent cx="5716905" cy="385445"/>
              <wp:effectExtent l="20955" t="635" r="24765" b="23495"/>
              <wp:wrapNone/>
              <wp:docPr id="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0"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1"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638FC2" w14:textId="77777777" w:rsidR="000C5960" w:rsidRDefault="000C5960">
                            <w:pPr>
                              <w:jc w:val="center"/>
                              <w:rPr>
                                <w:rFonts w:ascii="华文楷体" w:eastAsia="华文楷体" w:hAnsi="华文楷体"/>
                              </w:rPr>
                            </w:pPr>
                            <w:r>
                              <w:rPr>
                                <w:rFonts w:ascii="华文楷体" w:eastAsia="华文楷体" w:hAnsi="华文楷体" w:hint="eastAsia"/>
                                <w:b/>
                                <w:bCs/>
                                <w:spacing w:val="20"/>
                                <w:sz w:val="33"/>
                              </w:rPr>
                              <w:t xml:space="preserve">华 中 科 技 大 学 课 程 </w:t>
                            </w:r>
                            <w:r w:rsidR="00AE5471">
                              <w:rPr>
                                <w:rFonts w:ascii="华文楷体" w:eastAsia="华文楷体" w:hAnsi="华文楷体" w:hint="eastAsia"/>
                                <w:b/>
                                <w:bCs/>
                                <w:spacing w:val="20"/>
                                <w:sz w:val="33"/>
                              </w:rPr>
                              <w:t>实 验</w:t>
                            </w:r>
                            <w:r>
                              <w:rPr>
                                <w:rFonts w:ascii="华文楷体" w:eastAsia="华文楷体" w:hAnsi="华文楷体" w:hint="eastAsia"/>
                                <w:b/>
                                <w:bCs/>
                                <w:spacing w:val="20"/>
                                <w:sz w:val="33"/>
                              </w:rPr>
                              <w:t xml:space="preserve">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48D004" id="Group 7" o:spid="_x0000_s1029" style="position:absolute;left:0;text-align:left;margin-left:-2.9pt;margin-top:7.75pt;width:450.15pt;height:30.35pt;z-index:251655680"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">
              <v:line id="Line 2" o:spid="_x0000_s1030"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31"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" filled="f" stroked="f">
                <v:textbox>
                  <w:txbxContent>
                    <w:p w14:paraId="28638FC2" w14:textId="77777777" w:rsidR="000C5960" w:rsidRDefault="000C5960">
                      <w:pPr>
                        <w:jc w:val="center"/>
                        <w:rPr>
                          <w:rFonts w:ascii="华文楷体" w:eastAsia="华文楷体" w:hAnsi="华文楷体"/>
                        </w:rPr>
                      </w:pPr>
                      <w:r>
                        <w:rPr>
                          <w:rFonts w:ascii="华文楷体" w:eastAsia="华文楷体" w:hAnsi="华文楷体" w:hint="eastAsia"/>
                          <w:b/>
                          <w:bCs/>
                          <w:spacing w:val="20"/>
                          <w:sz w:val="33"/>
                        </w:rPr>
                        <w:t xml:space="preserve">华 中 科 技 大 学 课 程 </w:t>
                      </w:r>
                      <w:r w:rsidR="00AE5471">
                        <w:rPr>
                          <w:rFonts w:ascii="华文楷体" w:eastAsia="华文楷体" w:hAnsi="华文楷体" w:hint="eastAsia"/>
                          <w:b/>
                          <w:bCs/>
                          <w:spacing w:val="20"/>
                          <w:sz w:val="33"/>
                        </w:rPr>
                        <w:t>实 验</w:t>
                      </w:r>
                      <w:r>
                        <w:rPr>
                          <w:rFonts w:ascii="华文楷体" w:eastAsia="华文楷体" w:hAnsi="华文楷体" w:hint="eastAsia"/>
                          <w:b/>
                          <w:bCs/>
                          <w:spacing w:val="20"/>
                          <w:sz w:val="33"/>
                        </w:rPr>
                        <w:t xml:space="preserve">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3659E" w14:textId="76E88349" w:rsidR="008500E9" w:rsidRDefault="00F01802">
    <w:pPr>
      <w:pStyle w:val="aff4"/>
      <w:pBdr>
        <w:bottom w:val="none" w:sz="0" w:space="0" w:color="auto"/>
      </w:pBdr>
    </w:pPr>
    <w:r>
      <w:rPr>
        <w:noProof/>
      </w:rPr>
      <mc:AlternateContent>
        <mc:Choice Requires="wpg">
          <w:drawing>
            <wp:anchor distT="0" distB="0" distL="114300" distR="114300" simplePos="0" relativeHeight="251656704" behindDoc="0" locked="0" layoutInCell="1" allowOverlap="1" wp14:anchorId="79B0DE51" wp14:editId="3AB618F7">
              <wp:simplePos x="0" y="0"/>
              <wp:positionH relativeFrom="column">
                <wp:posOffset>-36830</wp:posOffset>
              </wp:positionH>
              <wp:positionV relativeFrom="paragraph">
                <wp:posOffset>98425</wp:posOffset>
              </wp:positionV>
              <wp:extent cx="5716905" cy="385445"/>
              <wp:effectExtent l="20955" t="635" r="24765" b="23495"/>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6" name="Line 9"/>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0FD38" w14:textId="77777777" w:rsidR="008500E9" w:rsidRPr="00EB7723" w:rsidRDefault="008500E9">
                            <w:pPr>
                              <w:jc w:val="center"/>
                              <w:rPr>
                                <w:rFonts w:ascii="楷体" w:eastAsia="楷体" w:hAnsi="楷体"/>
                              </w:rPr>
                            </w:pPr>
                            <w:r w:rsidRPr="00EB7723">
                              <w:rPr>
                                <w:rFonts w:ascii="楷体" w:eastAsia="楷体" w:hAnsi="楷体" w:hint="eastAsia"/>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B0DE51" id="Group 8" o:spid="_x0000_s1032" style="position:absolute;left:0;text-align:left;margin-left:-2.9pt;margin-top:7.75pt;width:450.15pt;height:30.35pt;z-index:25165670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">
              <v:line id="Line 9" o:spid="_x0000_s1033"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4"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16E0FD38" w14:textId="77777777" w:rsidR="008500E9" w:rsidRPr="00EB7723" w:rsidRDefault="008500E9">
                      <w:pPr>
                        <w:jc w:val="center"/>
                        <w:rPr>
                          <w:rFonts w:ascii="楷体" w:eastAsia="楷体" w:hAnsi="楷体"/>
                        </w:rPr>
                      </w:pPr>
                      <w:r w:rsidRPr="00EB7723">
                        <w:rPr>
                          <w:rFonts w:ascii="楷体" w:eastAsia="楷体" w:hAnsi="楷体" w:hint="eastAsia"/>
                          <w:b/>
                          <w:bCs/>
                          <w:spacing w:val="20"/>
                          <w:sz w:val="33"/>
                        </w:rPr>
                        <w:t>华 中 科 技 大 学 课 程 实 验 报 告</w:t>
                      </w:r>
                    </w:p>
                  </w:txbxContent>
                </v:textbox>
              </v:rect>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BDC6D" w14:textId="77777777" w:rsidR="008500E9" w:rsidRDefault="008500E9">
    <w:pPr>
      <w:pStyle w:val="aff4"/>
      <w:pBdr>
        <w:bottom w:val="none" w:sz="0" w:space="0" w:color="auto"/>
      </w:pBdr>
    </w:pPr>
  </w:p>
  <w:p w14:paraId="5D54010F" w14:textId="51E9092A" w:rsidR="00116870" w:rsidRDefault="00F01802">
    <w:r>
      <w:rPr>
        <w:noProof/>
      </w:rPr>
      <mc:AlternateContent>
        <mc:Choice Requires="wps">
          <w:drawing>
            <wp:anchor distT="0" distB="0" distL="114300" distR="114300" simplePos="0" relativeHeight="251659776" behindDoc="0" locked="0" layoutInCell="1" allowOverlap="1" wp14:anchorId="6DF2919D" wp14:editId="5F797777">
              <wp:simplePos x="0" y="0"/>
              <wp:positionH relativeFrom="column">
                <wp:posOffset>-106045</wp:posOffset>
              </wp:positionH>
              <wp:positionV relativeFrom="paragraph">
                <wp:posOffset>535940</wp:posOffset>
              </wp:positionV>
              <wp:extent cx="5760085" cy="0"/>
              <wp:effectExtent l="27940" t="26670" r="22225" b="20955"/>
              <wp:wrapNone/>
              <wp:docPr id="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D3DECA" id="Line 17"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42.2pt" to="445.2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" strokeweight="3pt">
              <v:stroke linestyle="thinThin"/>
            </v:line>
          </w:pict>
        </mc:Fallback>
      </mc:AlternateContent>
    </w:r>
    <w:r>
      <w:rPr>
        <w:noProof/>
      </w:rPr>
      <mc:AlternateContent>
        <mc:Choice Requires="wps">
          <w:drawing>
            <wp:anchor distT="0" distB="0" distL="114300" distR="114300" simplePos="0" relativeHeight="251658752" behindDoc="0" locked="0" layoutInCell="1" allowOverlap="1" wp14:anchorId="0DC93776" wp14:editId="32D2FE9E">
              <wp:simplePos x="0" y="0"/>
              <wp:positionH relativeFrom="column">
                <wp:posOffset>-96520</wp:posOffset>
              </wp:positionH>
              <wp:positionV relativeFrom="paragraph">
                <wp:posOffset>78740</wp:posOffset>
              </wp:positionV>
              <wp:extent cx="5257800" cy="421640"/>
              <wp:effectExtent l="0" t="0" r="635" b="0"/>
              <wp:wrapNone/>
              <wp:docPr id="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3F5FC" w14:textId="77777777" w:rsidR="008500E9" w:rsidRPr="00EB7723" w:rsidRDefault="008500E9" w:rsidP="008500E9">
                          <w:pPr>
                            <w:jc w:val="left"/>
                            <w:rPr>
                              <w:rFonts w:ascii="楷体" w:eastAsia="楷体" w:hAnsi="楷体"/>
                            </w:rPr>
                          </w:pPr>
                          <w:r w:rsidRPr="00EB7723">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C93776" id="Rectangle 16" o:spid="_x0000_s1035" style="position:absolute;left:0;text-align:left;margin-left:-7.6pt;margin-top:6.2pt;width:414pt;height:33.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" filled="f" stroked="f">
              <v:textbox>
                <w:txbxContent>
                  <w:p w14:paraId="66A3F5FC" w14:textId="77777777" w:rsidR="008500E9" w:rsidRPr="00EB7723" w:rsidRDefault="008500E9" w:rsidP="008500E9">
                    <w:pPr>
                      <w:jc w:val="left"/>
                      <w:rPr>
                        <w:rFonts w:ascii="楷体" w:eastAsia="楷体" w:hAnsi="楷体"/>
                      </w:rPr>
                    </w:pPr>
                    <w:r w:rsidRPr="00EB7723">
                      <w:rPr>
                        <w:rFonts w:ascii="楷体" w:eastAsia="楷体" w:hAnsi="楷体" w:hint="eastAsia"/>
                        <w:b/>
                        <w:bCs/>
                        <w:spacing w:val="20"/>
                        <w:sz w:val="28"/>
                        <w:szCs w:val="21"/>
                      </w:rPr>
                      <w:t>·指导教师评定意见·</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0000002"/>
    <w:multiLevelType w:val="singleLevel"/>
    <w:tmpl w:val="00000002"/>
    <w:lvl w:ilvl="0">
      <w:start w:val="1"/>
      <w:numFmt w:val="decimal"/>
      <w:lvlText w:val="%1)"/>
      <w:lvlJc w:val="left"/>
      <w:pPr>
        <w:tabs>
          <w:tab w:val="num" w:pos="425"/>
        </w:tabs>
        <w:ind w:left="425" w:hanging="425"/>
      </w:pPr>
      <w:rPr>
        <w:rFonts w:hint="default"/>
      </w:rPr>
    </w:lvl>
  </w:abstractNum>
  <w:abstractNum w:abstractNumId="2" w15:restartNumberingAfterBreak="0">
    <w:nsid w:val="00000005"/>
    <w:multiLevelType w:val="multilevel"/>
    <w:tmpl w:val="00000005"/>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15:restartNumberingAfterBreak="0">
    <w:nsid w:val="00000006"/>
    <w:multiLevelType w:val="singleLevel"/>
    <w:tmpl w:val="00000006"/>
    <w:lvl w:ilvl="0">
      <w:start w:val="1"/>
      <w:numFmt w:val="decimal"/>
      <w:lvlText w:val="%1)"/>
      <w:lvlJc w:val="left"/>
      <w:pPr>
        <w:tabs>
          <w:tab w:val="num" w:pos="425"/>
        </w:tabs>
        <w:ind w:left="425" w:hanging="425"/>
      </w:pPr>
      <w:rPr>
        <w:rFonts w:hint="default"/>
      </w:rPr>
    </w:lvl>
  </w:abstractNum>
  <w:abstractNum w:abstractNumId="4"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7"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9"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 w15:restartNumberingAfterBreak="0">
    <w:nsid w:val="00000014"/>
    <w:multiLevelType w:val="multilevel"/>
    <w:tmpl w:val="8C841EE6"/>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1145"/>
        </w:tabs>
        <w:ind w:left="1001"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1" w15:restartNumberingAfterBreak="0">
    <w:nsid w:val="00000015"/>
    <w:multiLevelType w:val="singleLevel"/>
    <w:tmpl w:val="00000015"/>
    <w:lvl w:ilvl="0">
      <w:start w:val="1"/>
      <w:numFmt w:val="decimal"/>
      <w:lvlText w:val="%1)"/>
      <w:lvlJc w:val="left"/>
      <w:pPr>
        <w:tabs>
          <w:tab w:val="num" w:pos="425"/>
        </w:tabs>
        <w:ind w:left="425" w:hanging="425"/>
      </w:pPr>
      <w:rPr>
        <w:rFonts w:hint="default"/>
      </w:rPr>
    </w:lvl>
  </w:abstractNum>
  <w:abstractNum w:abstractNumId="12" w15:restartNumberingAfterBreak="0">
    <w:nsid w:val="2E3D2609"/>
    <w:multiLevelType w:val="hybridMultilevel"/>
    <w:tmpl w:val="8BD2A284"/>
    <w:lvl w:ilvl="0" w:tplc="B5646134">
      <w:start w:val="3"/>
      <w:numFmt w:val="japaneseCounting"/>
      <w:lvlText w:val="%1、"/>
      <w:lvlJc w:val="left"/>
      <w:pPr>
        <w:ind w:left="552" w:hanging="552"/>
      </w:pPr>
      <w:rPr>
        <w:rFonts w:ascii="黑体" w:eastAsia="黑体" w:hAnsi="黑体"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4942700"/>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4" w15:restartNumberingAfterBreak="0">
    <w:nsid w:val="46545803"/>
    <w:multiLevelType w:val="hybridMultilevel"/>
    <w:tmpl w:val="5FBE56CC"/>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46EA3C7D"/>
    <w:multiLevelType w:val="multilevel"/>
    <w:tmpl w:val="B2F61BD2"/>
    <w:lvl w:ilvl="0">
      <w:start w:val="1"/>
      <w:numFmt w:val="decimal"/>
      <w:lvlText w:val="（%1）"/>
      <w:lvlJc w:val="left"/>
      <w:pPr>
        <w:ind w:left="1200" w:hanging="720"/>
      </w:pPr>
      <w:rPr>
        <w:rFonts w:hint="default"/>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16" w15:restartNumberingAfterBreak="0">
    <w:nsid w:val="5F7302C1"/>
    <w:multiLevelType w:val="hybridMultilevel"/>
    <w:tmpl w:val="B990385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EFB7505"/>
    <w:multiLevelType w:val="hybridMultilevel"/>
    <w:tmpl w:val="256E36F0"/>
    <w:lvl w:ilvl="0" w:tplc="0409000D">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num w:numId="1">
    <w:abstractNumId w:val="10"/>
  </w:num>
  <w:num w:numId="2">
    <w:abstractNumId w:val="8"/>
  </w:num>
  <w:num w:numId="3">
    <w:abstractNumId w:val="4"/>
  </w:num>
  <w:num w:numId="4">
    <w:abstractNumId w:val="9"/>
  </w:num>
  <w:num w:numId="5">
    <w:abstractNumId w:val="7"/>
  </w:num>
  <w:num w:numId="6">
    <w:abstractNumId w:val="0"/>
  </w:num>
  <w:num w:numId="7">
    <w:abstractNumId w:val="11"/>
  </w:num>
  <w:num w:numId="8">
    <w:abstractNumId w:val="1"/>
  </w:num>
  <w:num w:numId="9">
    <w:abstractNumId w:val="3"/>
  </w:num>
  <w:num w:numId="10">
    <w:abstractNumId w:val="10"/>
    <w:lvlOverride w:ilvl="0">
      <w:startOverride w:val="1"/>
    </w:lvlOverride>
  </w:num>
  <w:num w:numId="11">
    <w:abstractNumId w:val="5"/>
  </w:num>
  <w:num w:numId="12">
    <w:abstractNumId w:val="6"/>
  </w:num>
  <w:num w:numId="13">
    <w:abstractNumId w:val="2"/>
  </w:num>
  <w:num w:numId="14">
    <w:abstractNumId w:val="4"/>
    <w:lvlOverride w:ilvl="0">
      <w:startOverride w:val="1"/>
    </w:lvlOverride>
  </w:num>
  <w:num w:numId="15">
    <w:abstractNumId w:val="12"/>
  </w:num>
  <w:num w:numId="16">
    <w:abstractNumId w:val="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10"/>
  </w:num>
  <w:num w:numId="22">
    <w:abstractNumId w:val="10"/>
  </w:num>
  <w:num w:numId="23">
    <w:abstractNumId w:val="10"/>
  </w:num>
  <w:num w:numId="24">
    <w:abstractNumId w:val="10"/>
  </w:num>
  <w:num w:numId="25">
    <w:abstractNumId w:val="10"/>
  </w:num>
  <w:num w:numId="26">
    <w:abstractNumId w:val="13"/>
  </w:num>
  <w:num w:numId="27">
    <w:abstractNumId w:val="10"/>
  </w:num>
  <w:num w:numId="28">
    <w:abstractNumId w:val="14"/>
  </w:num>
  <w:num w:numId="29">
    <w:abstractNumId w:val="15"/>
  </w:num>
  <w:num w:numId="30">
    <w:abstractNumId w:val="17"/>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TrueTypeFonts/>
  <w:saveSubset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37BF"/>
    <w:rsid w:val="000112BB"/>
    <w:rsid w:val="0001382E"/>
    <w:rsid w:val="00015310"/>
    <w:rsid w:val="00023C0B"/>
    <w:rsid w:val="00023E8D"/>
    <w:rsid w:val="000349F6"/>
    <w:rsid w:val="000425AB"/>
    <w:rsid w:val="00080E40"/>
    <w:rsid w:val="00086216"/>
    <w:rsid w:val="000A0304"/>
    <w:rsid w:val="000C5960"/>
    <w:rsid w:val="000C7414"/>
    <w:rsid w:val="000E389B"/>
    <w:rsid w:val="000F02AE"/>
    <w:rsid w:val="00116870"/>
    <w:rsid w:val="001365DF"/>
    <w:rsid w:val="00140BB2"/>
    <w:rsid w:val="00142309"/>
    <w:rsid w:val="001635C0"/>
    <w:rsid w:val="00172A27"/>
    <w:rsid w:val="00186A26"/>
    <w:rsid w:val="00197CAC"/>
    <w:rsid w:val="001A10E8"/>
    <w:rsid w:val="001B613B"/>
    <w:rsid w:val="001C5F4B"/>
    <w:rsid w:val="001D10D9"/>
    <w:rsid w:val="001E0093"/>
    <w:rsid w:val="001E0EC2"/>
    <w:rsid w:val="001E5006"/>
    <w:rsid w:val="001E7F69"/>
    <w:rsid w:val="0020007E"/>
    <w:rsid w:val="00207D8A"/>
    <w:rsid w:val="00210D17"/>
    <w:rsid w:val="002113B0"/>
    <w:rsid w:val="00217EE9"/>
    <w:rsid w:val="00220015"/>
    <w:rsid w:val="002370A2"/>
    <w:rsid w:val="00244457"/>
    <w:rsid w:val="00251310"/>
    <w:rsid w:val="00260946"/>
    <w:rsid w:val="00262DA2"/>
    <w:rsid w:val="00262EA4"/>
    <w:rsid w:val="0026497A"/>
    <w:rsid w:val="0028256A"/>
    <w:rsid w:val="00294C2D"/>
    <w:rsid w:val="002B3EE6"/>
    <w:rsid w:val="002B45CE"/>
    <w:rsid w:val="002B73CD"/>
    <w:rsid w:val="002C2482"/>
    <w:rsid w:val="002E4949"/>
    <w:rsid w:val="002F77AC"/>
    <w:rsid w:val="0031496A"/>
    <w:rsid w:val="003279EE"/>
    <w:rsid w:val="00334A19"/>
    <w:rsid w:val="00342864"/>
    <w:rsid w:val="003462FA"/>
    <w:rsid w:val="00361F8B"/>
    <w:rsid w:val="0036466E"/>
    <w:rsid w:val="00377DB8"/>
    <w:rsid w:val="00380928"/>
    <w:rsid w:val="00397684"/>
    <w:rsid w:val="003A2CB6"/>
    <w:rsid w:val="003A566F"/>
    <w:rsid w:val="003B55ED"/>
    <w:rsid w:val="003E16EA"/>
    <w:rsid w:val="00430B2A"/>
    <w:rsid w:val="00432677"/>
    <w:rsid w:val="0044137D"/>
    <w:rsid w:val="00452240"/>
    <w:rsid w:val="004660DE"/>
    <w:rsid w:val="004728E3"/>
    <w:rsid w:val="00474B30"/>
    <w:rsid w:val="00480CF5"/>
    <w:rsid w:val="00486698"/>
    <w:rsid w:val="004868D4"/>
    <w:rsid w:val="00490657"/>
    <w:rsid w:val="004A59A7"/>
    <w:rsid w:val="004B5FEA"/>
    <w:rsid w:val="004C0107"/>
    <w:rsid w:val="00513BC6"/>
    <w:rsid w:val="00515E1E"/>
    <w:rsid w:val="00516C7B"/>
    <w:rsid w:val="00517FB0"/>
    <w:rsid w:val="00540570"/>
    <w:rsid w:val="00567B92"/>
    <w:rsid w:val="00582665"/>
    <w:rsid w:val="00590089"/>
    <w:rsid w:val="005926DE"/>
    <w:rsid w:val="005A6CFA"/>
    <w:rsid w:val="005A7DE6"/>
    <w:rsid w:val="005D5754"/>
    <w:rsid w:val="005F23A6"/>
    <w:rsid w:val="0061174A"/>
    <w:rsid w:val="006218AE"/>
    <w:rsid w:val="006241B3"/>
    <w:rsid w:val="00625AF1"/>
    <w:rsid w:val="0063251C"/>
    <w:rsid w:val="00662516"/>
    <w:rsid w:val="00671BF5"/>
    <w:rsid w:val="0067778B"/>
    <w:rsid w:val="006B313D"/>
    <w:rsid w:val="006B6F88"/>
    <w:rsid w:val="006B7AB4"/>
    <w:rsid w:val="006C29E7"/>
    <w:rsid w:val="006E176E"/>
    <w:rsid w:val="006E6BD0"/>
    <w:rsid w:val="006F7989"/>
    <w:rsid w:val="007301FD"/>
    <w:rsid w:val="00731BBB"/>
    <w:rsid w:val="00734300"/>
    <w:rsid w:val="007368B3"/>
    <w:rsid w:val="00741A92"/>
    <w:rsid w:val="007604BB"/>
    <w:rsid w:val="0076565C"/>
    <w:rsid w:val="00765DAD"/>
    <w:rsid w:val="00767AA4"/>
    <w:rsid w:val="00773264"/>
    <w:rsid w:val="00792FA6"/>
    <w:rsid w:val="0079589D"/>
    <w:rsid w:val="007B7D90"/>
    <w:rsid w:val="007E12D0"/>
    <w:rsid w:val="007E66CC"/>
    <w:rsid w:val="008170E3"/>
    <w:rsid w:val="008237E9"/>
    <w:rsid w:val="008238D0"/>
    <w:rsid w:val="0083285C"/>
    <w:rsid w:val="008379A6"/>
    <w:rsid w:val="008500E9"/>
    <w:rsid w:val="00874546"/>
    <w:rsid w:val="008938DA"/>
    <w:rsid w:val="008B28F4"/>
    <w:rsid w:val="008B606E"/>
    <w:rsid w:val="008D6159"/>
    <w:rsid w:val="008D7622"/>
    <w:rsid w:val="008E6491"/>
    <w:rsid w:val="008E69B3"/>
    <w:rsid w:val="008F0EAC"/>
    <w:rsid w:val="008F3AB4"/>
    <w:rsid w:val="00900E70"/>
    <w:rsid w:val="00905FEB"/>
    <w:rsid w:val="009170F2"/>
    <w:rsid w:val="00921F67"/>
    <w:rsid w:val="0092525A"/>
    <w:rsid w:val="00925317"/>
    <w:rsid w:val="00931B28"/>
    <w:rsid w:val="009342BB"/>
    <w:rsid w:val="0093739E"/>
    <w:rsid w:val="00971E8F"/>
    <w:rsid w:val="00987260"/>
    <w:rsid w:val="0099231A"/>
    <w:rsid w:val="009A188F"/>
    <w:rsid w:val="009A20BE"/>
    <w:rsid w:val="009B5B12"/>
    <w:rsid w:val="009E5D66"/>
    <w:rsid w:val="009F4396"/>
    <w:rsid w:val="00A133A7"/>
    <w:rsid w:val="00A16C74"/>
    <w:rsid w:val="00A24657"/>
    <w:rsid w:val="00A45564"/>
    <w:rsid w:val="00A5160A"/>
    <w:rsid w:val="00A5217F"/>
    <w:rsid w:val="00A53231"/>
    <w:rsid w:val="00A57071"/>
    <w:rsid w:val="00A8471F"/>
    <w:rsid w:val="00A9690D"/>
    <w:rsid w:val="00A97E2F"/>
    <w:rsid w:val="00AA50A1"/>
    <w:rsid w:val="00AC2629"/>
    <w:rsid w:val="00AC4BE3"/>
    <w:rsid w:val="00AD752A"/>
    <w:rsid w:val="00AE5471"/>
    <w:rsid w:val="00AE7CDE"/>
    <w:rsid w:val="00AF7464"/>
    <w:rsid w:val="00B01132"/>
    <w:rsid w:val="00B253E8"/>
    <w:rsid w:val="00B30C54"/>
    <w:rsid w:val="00B315D6"/>
    <w:rsid w:val="00B53958"/>
    <w:rsid w:val="00B5427A"/>
    <w:rsid w:val="00B60798"/>
    <w:rsid w:val="00B74C5F"/>
    <w:rsid w:val="00B91A6F"/>
    <w:rsid w:val="00B949F8"/>
    <w:rsid w:val="00BA6E86"/>
    <w:rsid w:val="00BB4CC2"/>
    <w:rsid w:val="00BD59DA"/>
    <w:rsid w:val="00BD7035"/>
    <w:rsid w:val="00BF0CCA"/>
    <w:rsid w:val="00C018B9"/>
    <w:rsid w:val="00C167AC"/>
    <w:rsid w:val="00C2734A"/>
    <w:rsid w:val="00C31566"/>
    <w:rsid w:val="00C3471B"/>
    <w:rsid w:val="00C35D3E"/>
    <w:rsid w:val="00C36426"/>
    <w:rsid w:val="00C4035E"/>
    <w:rsid w:val="00C43794"/>
    <w:rsid w:val="00C6058E"/>
    <w:rsid w:val="00CA127F"/>
    <w:rsid w:val="00CA204C"/>
    <w:rsid w:val="00CB2392"/>
    <w:rsid w:val="00CB59E3"/>
    <w:rsid w:val="00CC375F"/>
    <w:rsid w:val="00CC727B"/>
    <w:rsid w:val="00CE7FBA"/>
    <w:rsid w:val="00D00130"/>
    <w:rsid w:val="00D063F2"/>
    <w:rsid w:val="00D067A2"/>
    <w:rsid w:val="00D21C3E"/>
    <w:rsid w:val="00D22C98"/>
    <w:rsid w:val="00D26FB3"/>
    <w:rsid w:val="00D319EF"/>
    <w:rsid w:val="00D337FA"/>
    <w:rsid w:val="00D51105"/>
    <w:rsid w:val="00D61E74"/>
    <w:rsid w:val="00D73AFF"/>
    <w:rsid w:val="00D7519A"/>
    <w:rsid w:val="00D844AD"/>
    <w:rsid w:val="00D84516"/>
    <w:rsid w:val="00D87DBA"/>
    <w:rsid w:val="00D95335"/>
    <w:rsid w:val="00DD5C0C"/>
    <w:rsid w:val="00DE1F85"/>
    <w:rsid w:val="00E05066"/>
    <w:rsid w:val="00E20DE3"/>
    <w:rsid w:val="00E36DEA"/>
    <w:rsid w:val="00E4054C"/>
    <w:rsid w:val="00EB1C29"/>
    <w:rsid w:val="00EB7723"/>
    <w:rsid w:val="00ED1259"/>
    <w:rsid w:val="00F00540"/>
    <w:rsid w:val="00F01802"/>
    <w:rsid w:val="00F10F46"/>
    <w:rsid w:val="00F12BEA"/>
    <w:rsid w:val="00F16182"/>
    <w:rsid w:val="00F21128"/>
    <w:rsid w:val="00F41E38"/>
    <w:rsid w:val="00F46ED6"/>
    <w:rsid w:val="00F5775D"/>
    <w:rsid w:val="00F61A71"/>
    <w:rsid w:val="00F83BB7"/>
    <w:rsid w:val="00F840A5"/>
    <w:rsid w:val="00F85593"/>
    <w:rsid w:val="00FA0683"/>
    <w:rsid w:val="00FB25D5"/>
    <w:rsid w:val="00FC18B6"/>
    <w:rsid w:val="00FE1D8C"/>
    <w:rsid w:val="00FF443C"/>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7FA146"/>
  <w15:chartTrackingRefBased/>
  <w15:docId w15:val="{E9B004FC-DFFB-42AA-8B8E-A1514FEBA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2370A2"/>
    <w:pPr>
      <w:keepNext/>
      <w:pageBreakBefore/>
      <w:numPr>
        <w:numId w:val="1"/>
      </w:numPr>
      <w:tabs>
        <w:tab w:val="left" w:pos="601"/>
      </w:tabs>
      <w:spacing w:before="480" w:after="480"/>
      <w:jc w:val="center"/>
      <w:outlineLvl w:val="0"/>
    </w:pPr>
    <w:rPr>
      <w:rFonts w:ascii="Arial" w:eastAsia="黑体" w:hAnsi="Arial"/>
      <w:sz w:val="32"/>
    </w:rPr>
  </w:style>
  <w:style w:type="paragraph" w:styleId="2">
    <w:name w:val="heading 2"/>
    <w:basedOn w:val="a2"/>
    <w:next w:val="a3"/>
    <w:autoRedefine/>
    <w:qFormat/>
    <w:rsid w:val="009A20BE"/>
    <w:pPr>
      <w:keepNext/>
      <w:numPr>
        <w:ilvl w:val="1"/>
        <w:numId w:val="1"/>
      </w:numPr>
      <w:tabs>
        <w:tab w:val="clear" w:pos="1145"/>
        <w:tab w:val="num" w:pos="567"/>
      </w:tabs>
      <w:snapToGrid w:val="0"/>
      <w:spacing w:before="459" w:after="459"/>
      <w:ind w:left="567" w:hanging="567"/>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customStyle="1" w:styleId="11">
    <w:name w:val="目录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uiPriority w:val="39"/>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customStyle="1" w:styleId="41">
    <w:name w:val="目录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customStyle="1" w:styleId="22">
    <w:name w:val="目录 2"/>
    <w:basedOn w:val="a2"/>
    <w:next w:val="a2"/>
    <w:uiPriority w:val="39"/>
    <w:pPr>
      <w:ind w:left="240"/>
      <w:jc w:val="left"/>
    </w:pPr>
    <w:rPr>
      <w:rFonts w:ascii="Calibri" w:hAnsi="Calibri" w:cs="Calibri"/>
      <w:smallCaps/>
      <w:sz w:val="28"/>
      <w:szCs w:val="20"/>
    </w:rPr>
  </w:style>
  <w:style w:type="paragraph" w:customStyle="1" w:styleId="50">
    <w:name w:val="目录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customStyle="1" w:styleId="60">
    <w:name w:val="目录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customStyle="1" w:styleId="70">
    <w:name w:val="目录 7"/>
    <w:basedOn w:val="a2"/>
    <w:next w:val="a2"/>
    <w:pPr>
      <w:ind w:left="1440"/>
      <w:jc w:val="left"/>
    </w:pPr>
    <w:rPr>
      <w:rFonts w:ascii="Calibri" w:hAnsi="Calibri" w:cs="Calibri"/>
      <w:sz w:val="18"/>
      <w:szCs w:val="18"/>
    </w:rPr>
  </w:style>
  <w:style w:type="paragraph" w:customStyle="1" w:styleId="80">
    <w:name w:val="目录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3">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2">
    <w:name w:val="图1"/>
    <w:basedOn w:val="a2"/>
    <w:next w:val="a2"/>
    <w:pPr>
      <w:tabs>
        <w:tab w:val="left" w:pos="420"/>
      </w:tabs>
      <w:spacing w:beforeLines="50" w:before="156" w:afterLines="100" w:after="312" w:line="360" w:lineRule="auto"/>
      <w:ind w:left="1105" w:hanging="748"/>
      <w:jc w:val="center"/>
    </w:pPr>
    <w:rPr>
      <w:kern w:val="0"/>
    </w:rPr>
  </w:style>
  <w:style w:type="paragraph" w:customStyle="1" w:styleId="aff8">
    <w:name w:val="列出段落"/>
    <w:basedOn w:val="a2"/>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4">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customStyle="1" w:styleId="90">
    <w:name w:val="目录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customStyle="1" w:styleId="34">
    <w:name w:val="目录 3"/>
    <w:basedOn w:val="a2"/>
    <w:next w:val="a2"/>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pPr>
      <w:tabs>
        <w:tab w:val="center" w:pos="4153"/>
        <w:tab w:val="right" w:pos="8306"/>
      </w:tabs>
      <w:snapToGrid w:val="0"/>
      <w:jc w:val="left"/>
    </w:pPr>
    <w:rPr>
      <w:sz w:val="18"/>
      <w:szCs w:val="18"/>
    </w:rPr>
  </w:style>
  <w:style w:type="paragraph" w:styleId="aff1">
    <w:name w:val="caption"/>
    <w:basedOn w:val="a2"/>
    <w:next w:val="a2"/>
    <w:link w:val="aff0"/>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character" w:styleId="affc">
    <w:name w:val="Placeholder Text"/>
    <w:basedOn w:val="a4"/>
    <w:uiPriority w:val="99"/>
    <w:semiHidden/>
    <w:rsid w:val="004B5FEA"/>
    <w:rPr>
      <w:color w:val="808080"/>
    </w:rPr>
  </w:style>
  <w:style w:type="character" w:styleId="affd">
    <w:name w:val="Unresolved Mention"/>
    <w:basedOn w:val="a4"/>
    <w:uiPriority w:val="99"/>
    <w:semiHidden/>
    <w:unhideWhenUsed/>
    <w:rsid w:val="00BB4CC2"/>
    <w:rPr>
      <w:color w:val="605E5C"/>
      <w:shd w:val="clear" w:color="auto" w:fill="E1DFDD"/>
    </w:rPr>
  </w:style>
  <w:style w:type="table" w:styleId="affe">
    <w:name w:val="Table Grid"/>
    <w:basedOn w:val="a5"/>
    <w:uiPriority w:val="39"/>
    <w:rsid w:val="000138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5">
    <w:name w:val="Plain Table 3"/>
    <w:basedOn w:val="a5"/>
    <w:uiPriority w:val="43"/>
    <w:rsid w:val="0001382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6">
    <w:name w:val="Grid Table 4 Accent 6"/>
    <w:basedOn w:val="a5"/>
    <w:uiPriority w:val="49"/>
    <w:rsid w:val="0001382E"/>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5">
    <w:name w:val="Grid Table 5 Dark Accent 5"/>
    <w:basedOn w:val="a5"/>
    <w:uiPriority w:val="50"/>
    <w:rsid w:val="0001382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2-3">
    <w:name w:val="Grid Table 2 Accent 3"/>
    <w:basedOn w:val="a5"/>
    <w:uiPriority w:val="47"/>
    <w:rsid w:val="00480CF5"/>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6">
    <w:name w:val="Table Web 3"/>
    <w:basedOn w:val="a5"/>
    <w:uiPriority w:val="99"/>
    <w:rsid w:val="00480CF5"/>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1">
    <w:name w:val="toc 1"/>
    <w:basedOn w:val="a2"/>
    <w:next w:val="a2"/>
    <w:autoRedefine/>
    <w:uiPriority w:val="39"/>
    <w:unhideWhenUsed/>
    <w:rsid w:val="00765DAD"/>
    <w:pPr>
      <w:tabs>
        <w:tab w:val="left" w:pos="420"/>
        <w:tab w:val="right" w:leader="dot" w:pos="8834"/>
      </w:tabs>
    </w:pPr>
    <w:rPr>
      <w:b/>
      <w:bCs/>
      <w:noProof/>
    </w:rPr>
  </w:style>
  <w:style w:type="paragraph" w:styleId="TOC2">
    <w:name w:val="toc 2"/>
    <w:basedOn w:val="a2"/>
    <w:next w:val="a2"/>
    <w:autoRedefine/>
    <w:uiPriority w:val="39"/>
    <w:unhideWhenUsed/>
    <w:rsid w:val="00015310"/>
    <w:pPr>
      <w:tabs>
        <w:tab w:val="left" w:pos="1050"/>
        <w:tab w:val="right" w:leader="dot" w:pos="8834"/>
      </w:tabs>
      <w:ind w:leftChars="200" w:left="480"/>
    </w:pPr>
    <w:rPr>
      <w:noProof/>
    </w:rPr>
  </w:style>
  <w:style w:type="paragraph" w:styleId="TOC3">
    <w:name w:val="toc 3"/>
    <w:basedOn w:val="a2"/>
    <w:next w:val="a2"/>
    <w:autoRedefine/>
    <w:uiPriority w:val="39"/>
    <w:unhideWhenUsed/>
    <w:rsid w:val="00197CA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4.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3184035501@qq.com" TargetMode="External"/><Relationship Id="rId17" Type="http://schemas.openxmlformats.org/officeDocument/2006/relationships/footer" Target="footer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glossaryDocument" Target="glossary/document.xml"/><Relationship Id="rId20" Type="http://schemas.openxmlformats.org/officeDocument/2006/relationships/image" Target="media/image8.png"/><Relationship Id="rId41"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83D652D468E41C29C0EDC4702A29818"/>
        <w:category>
          <w:name w:val="常规"/>
          <w:gallery w:val="placeholder"/>
        </w:category>
        <w:types>
          <w:type w:val="bbPlcHdr"/>
        </w:types>
        <w:behaviors>
          <w:behavior w:val="content"/>
        </w:behaviors>
        <w:guid w:val="{A14825EE-4CE6-440C-9722-74BC2A040F09}"/>
      </w:docPartPr>
      <w:docPartBody>
        <w:p w:rsidR="00AE21C0" w:rsidRDefault="001C7CF8">
          <w:r w:rsidRPr="00403F69">
            <w:rPr>
              <w:rStyle w:val="a3"/>
              <w:rFonts w:hint="eastAsia"/>
            </w:rPr>
            <w:t>[作者]</w:t>
          </w:r>
        </w:p>
      </w:docPartBody>
    </w:docPart>
    <w:docPart>
      <w:docPartPr>
        <w:name w:val="F20C5FF529FB464EBD28336C93EEB0E2"/>
        <w:category>
          <w:name w:val="常规"/>
          <w:gallery w:val="placeholder"/>
        </w:category>
        <w:types>
          <w:type w:val="bbPlcHdr"/>
        </w:types>
        <w:behaviors>
          <w:behavior w:val="content"/>
        </w:behaviors>
        <w:guid w:val="{97DF963A-8DBF-47BA-B3F8-CE470671813D}"/>
      </w:docPartPr>
      <w:docPartBody>
        <w:p w:rsidR="00AE21C0" w:rsidRDefault="001C7CF8" w:rsidP="001C7CF8">
          <w:pPr>
            <w:pStyle w:val="F20C5FF529FB464EBD28336C93EEB0E2"/>
          </w:pPr>
          <w:r w:rsidRPr="00403F69">
            <w:rPr>
              <w:rStyle w:val="a3"/>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HAKUYOGuiFanZi3500">
    <w:charset w:val="86"/>
    <w:family w:val="auto"/>
    <w:pitch w:val="variable"/>
    <w:sig w:usb0="F7FFAFFF" w:usb1="E9DFFFFF" w:usb2="0000003F" w:usb3="00000000" w:csb0="003F00F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CF8"/>
    <w:rsid w:val="000519DF"/>
    <w:rsid w:val="001C7CF8"/>
    <w:rsid w:val="001F6169"/>
    <w:rsid w:val="005201E3"/>
    <w:rsid w:val="00736C20"/>
    <w:rsid w:val="00737C6F"/>
    <w:rsid w:val="00A22878"/>
    <w:rsid w:val="00AE21C0"/>
    <w:rsid w:val="00D30ACD"/>
    <w:rsid w:val="00D57D7E"/>
    <w:rsid w:val="00DF491E"/>
    <w:rsid w:val="00E92DB7"/>
    <w:rsid w:val="00EA0280"/>
    <w:rsid w:val="00F902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57D7E"/>
    <w:rPr>
      <w:color w:val="808080"/>
    </w:rPr>
  </w:style>
  <w:style w:type="paragraph" w:customStyle="1" w:styleId="F20C5FF529FB464EBD28336C93EEB0E2">
    <w:name w:val="F20C5FF529FB464EBD28336C93EEB0E2"/>
    <w:rsid w:val="001C7CF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BA7154-4A52-4FF8-9FC3-E0AECC8EB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1</Pages>
  <Words>1048</Words>
  <Characters>5975</Characters>
  <Application>Microsoft Office Word</Application>
  <DocSecurity>0</DocSecurity>
  <PresentationFormat/>
  <Lines>49</Lines>
  <Paragraphs>14</Paragraphs>
  <Slides>0</Slides>
  <Notes>0</Notes>
  <HiddenSlides>0</HiddenSlides>
  <MMClips>0</MMClips>
  <ScaleCrop>false</ScaleCrop>
  <Manager/>
  <Company>HUST</Company>
  <LinksUpToDate>false</LinksUpToDate>
  <CharactersWithSpaces>7009</CharactersWithSpaces>
  <SharedDoc>false</SharedDoc>
  <HLinks>
    <vt:vector size="174" baseType="variant">
      <vt:variant>
        <vt:i4>1376313</vt:i4>
      </vt:variant>
      <vt:variant>
        <vt:i4>167</vt:i4>
      </vt:variant>
      <vt:variant>
        <vt:i4>0</vt:i4>
      </vt:variant>
      <vt:variant>
        <vt:i4>5</vt:i4>
      </vt:variant>
      <vt:variant>
        <vt:lpwstr/>
      </vt:variant>
      <vt:variant>
        <vt:lpwstr>_Toc499846051</vt:lpwstr>
      </vt:variant>
      <vt:variant>
        <vt:i4>1376313</vt:i4>
      </vt:variant>
      <vt:variant>
        <vt:i4>161</vt:i4>
      </vt:variant>
      <vt:variant>
        <vt:i4>0</vt:i4>
      </vt:variant>
      <vt:variant>
        <vt:i4>5</vt:i4>
      </vt:variant>
      <vt:variant>
        <vt:lpwstr/>
      </vt:variant>
      <vt:variant>
        <vt:lpwstr>_Toc499846050</vt:lpwstr>
      </vt:variant>
      <vt:variant>
        <vt:i4>1310777</vt:i4>
      </vt:variant>
      <vt:variant>
        <vt:i4>155</vt:i4>
      </vt:variant>
      <vt:variant>
        <vt:i4>0</vt:i4>
      </vt:variant>
      <vt:variant>
        <vt:i4>5</vt:i4>
      </vt:variant>
      <vt:variant>
        <vt:lpwstr/>
      </vt:variant>
      <vt:variant>
        <vt:lpwstr>_Toc499846049</vt:lpwstr>
      </vt:variant>
      <vt:variant>
        <vt:i4>1310777</vt:i4>
      </vt:variant>
      <vt:variant>
        <vt:i4>149</vt:i4>
      </vt:variant>
      <vt:variant>
        <vt:i4>0</vt:i4>
      </vt:variant>
      <vt:variant>
        <vt:i4>5</vt:i4>
      </vt:variant>
      <vt:variant>
        <vt:lpwstr/>
      </vt:variant>
      <vt:variant>
        <vt:lpwstr>_Toc499846048</vt:lpwstr>
      </vt:variant>
      <vt:variant>
        <vt:i4>1310777</vt:i4>
      </vt:variant>
      <vt:variant>
        <vt:i4>143</vt:i4>
      </vt:variant>
      <vt:variant>
        <vt:i4>0</vt:i4>
      </vt:variant>
      <vt:variant>
        <vt:i4>5</vt:i4>
      </vt:variant>
      <vt:variant>
        <vt:lpwstr/>
      </vt:variant>
      <vt:variant>
        <vt:lpwstr>_Toc499846047</vt:lpwstr>
      </vt:variant>
      <vt:variant>
        <vt:i4>1310777</vt:i4>
      </vt:variant>
      <vt:variant>
        <vt:i4>137</vt:i4>
      </vt:variant>
      <vt:variant>
        <vt:i4>0</vt:i4>
      </vt:variant>
      <vt:variant>
        <vt:i4>5</vt:i4>
      </vt:variant>
      <vt:variant>
        <vt:lpwstr/>
      </vt:variant>
      <vt:variant>
        <vt:lpwstr>_Toc499846046</vt:lpwstr>
      </vt:variant>
      <vt:variant>
        <vt:i4>1310777</vt:i4>
      </vt:variant>
      <vt:variant>
        <vt:i4>131</vt:i4>
      </vt:variant>
      <vt:variant>
        <vt:i4>0</vt:i4>
      </vt:variant>
      <vt:variant>
        <vt:i4>5</vt:i4>
      </vt:variant>
      <vt:variant>
        <vt:lpwstr/>
      </vt:variant>
      <vt:variant>
        <vt:lpwstr>_Toc499846045</vt:lpwstr>
      </vt:variant>
      <vt:variant>
        <vt:i4>1310777</vt:i4>
      </vt:variant>
      <vt:variant>
        <vt:i4>125</vt:i4>
      </vt:variant>
      <vt:variant>
        <vt:i4>0</vt:i4>
      </vt:variant>
      <vt:variant>
        <vt:i4>5</vt:i4>
      </vt:variant>
      <vt:variant>
        <vt:lpwstr/>
      </vt:variant>
      <vt:variant>
        <vt:lpwstr>_Toc499846044</vt:lpwstr>
      </vt:variant>
      <vt:variant>
        <vt:i4>1310777</vt:i4>
      </vt:variant>
      <vt:variant>
        <vt:i4>119</vt:i4>
      </vt:variant>
      <vt:variant>
        <vt:i4>0</vt:i4>
      </vt:variant>
      <vt:variant>
        <vt:i4>5</vt:i4>
      </vt:variant>
      <vt:variant>
        <vt:lpwstr/>
      </vt:variant>
      <vt:variant>
        <vt:lpwstr>_Toc499846043</vt:lpwstr>
      </vt:variant>
      <vt:variant>
        <vt:i4>1310777</vt:i4>
      </vt:variant>
      <vt:variant>
        <vt:i4>113</vt:i4>
      </vt:variant>
      <vt:variant>
        <vt:i4>0</vt:i4>
      </vt:variant>
      <vt:variant>
        <vt:i4>5</vt:i4>
      </vt:variant>
      <vt:variant>
        <vt:lpwstr/>
      </vt:variant>
      <vt:variant>
        <vt:lpwstr>_Toc499846042</vt:lpwstr>
      </vt:variant>
      <vt:variant>
        <vt:i4>1310777</vt:i4>
      </vt:variant>
      <vt:variant>
        <vt:i4>107</vt:i4>
      </vt:variant>
      <vt:variant>
        <vt:i4>0</vt:i4>
      </vt:variant>
      <vt:variant>
        <vt:i4>5</vt:i4>
      </vt:variant>
      <vt:variant>
        <vt:lpwstr/>
      </vt:variant>
      <vt:variant>
        <vt:lpwstr>_Toc499846041</vt:lpwstr>
      </vt:variant>
      <vt:variant>
        <vt:i4>1310777</vt:i4>
      </vt:variant>
      <vt:variant>
        <vt:i4>101</vt:i4>
      </vt:variant>
      <vt:variant>
        <vt:i4>0</vt:i4>
      </vt:variant>
      <vt:variant>
        <vt:i4>5</vt:i4>
      </vt:variant>
      <vt:variant>
        <vt:lpwstr/>
      </vt:variant>
      <vt:variant>
        <vt:lpwstr>_Toc499846040</vt:lpwstr>
      </vt:variant>
      <vt:variant>
        <vt:i4>1245241</vt:i4>
      </vt:variant>
      <vt:variant>
        <vt:i4>95</vt:i4>
      </vt:variant>
      <vt:variant>
        <vt:i4>0</vt:i4>
      </vt:variant>
      <vt:variant>
        <vt:i4>5</vt:i4>
      </vt:variant>
      <vt:variant>
        <vt:lpwstr/>
      </vt:variant>
      <vt:variant>
        <vt:lpwstr>_Toc499846039</vt:lpwstr>
      </vt:variant>
      <vt:variant>
        <vt:i4>1245241</vt:i4>
      </vt:variant>
      <vt:variant>
        <vt:i4>89</vt:i4>
      </vt:variant>
      <vt:variant>
        <vt:i4>0</vt:i4>
      </vt:variant>
      <vt:variant>
        <vt:i4>5</vt:i4>
      </vt:variant>
      <vt:variant>
        <vt:lpwstr/>
      </vt:variant>
      <vt:variant>
        <vt:lpwstr>_Toc499846038</vt:lpwstr>
      </vt:variant>
      <vt:variant>
        <vt:i4>1245241</vt:i4>
      </vt:variant>
      <vt:variant>
        <vt:i4>83</vt:i4>
      </vt:variant>
      <vt:variant>
        <vt:i4>0</vt:i4>
      </vt:variant>
      <vt:variant>
        <vt:i4>5</vt:i4>
      </vt:variant>
      <vt:variant>
        <vt:lpwstr/>
      </vt:variant>
      <vt:variant>
        <vt:lpwstr>_Toc499846037</vt:lpwstr>
      </vt:variant>
      <vt:variant>
        <vt:i4>1245241</vt:i4>
      </vt:variant>
      <vt:variant>
        <vt:i4>77</vt:i4>
      </vt:variant>
      <vt:variant>
        <vt:i4>0</vt:i4>
      </vt:variant>
      <vt:variant>
        <vt:i4>5</vt:i4>
      </vt:variant>
      <vt:variant>
        <vt:lpwstr/>
      </vt:variant>
      <vt:variant>
        <vt:lpwstr>_Toc499846036</vt:lpwstr>
      </vt:variant>
      <vt:variant>
        <vt:i4>1245241</vt:i4>
      </vt:variant>
      <vt:variant>
        <vt:i4>71</vt:i4>
      </vt:variant>
      <vt:variant>
        <vt:i4>0</vt:i4>
      </vt:variant>
      <vt:variant>
        <vt:i4>5</vt:i4>
      </vt:variant>
      <vt:variant>
        <vt:lpwstr/>
      </vt:variant>
      <vt:variant>
        <vt:lpwstr>_Toc499846035</vt:lpwstr>
      </vt:variant>
      <vt:variant>
        <vt:i4>1245241</vt:i4>
      </vt:variant>
      <vt:variant>
        <vt:i4>65</vt:i4>
      </vt:variant>
      <vt:variant>
        <vt:i4>0</vt:i4>
      </vt:variant>
      <vt:variant>
        <vt:i4>5</vt:i4>
      </vt:variant>
      <vt:variant>
        <vt:lpwstr/>
      </vt:variant>
      <vt:variant>
        <vt:lpwstr>_Toc499846034</vt:lpwstr>
      </vt:variant>
      <vt:variant>
        <vt:i4>1245241</vt:i4>
      </vt:variant>
      <vt:variant>
        <vt:i4>59</vt:i4>
      </vt:variant>
      <vt:variant>
        <vt:i4>0</vt:i4>
      </vt:variant>
      <vt:variant>
        <vt:i4>5</vt:i4>
      </vt:variant>
      <vt:variant>
        <vt:lpwstr/>
      </vt:variant>
      <vt:variant>
        <vt:lpwstr>_Toc499846033</vt:lpwstr>
      </vt:variant>
      <vt:variant>
        <vt:i4>1245241</vt:i4>
      </vt:variant>
      <vt:variant>
        <vt:i4>53</vt:i4>
      </vt:variant>
      <vt:variant>
        <vt:i4>0</vt:i4>
      </vt:variant>
      <vt:variant>
        <vt:i4>5</vt:i4>
      </vt:variant>
      <vt:variant>
        <vt:lpwstr/>
      </vt:variant>
      <vt:variant>
        <vt:lpwstr>_Toc499846032</vt:lpwstr>
      </vt:variant>
      <vt:variant>
        <vt:i4>1245241</vt:i4>
      </vt:variant>
      <vt:variant>
        <vt:i4>47</vt:i4>
      </vt:variant>
      <vt:variant>
        <vt:i4>0</vt:i4>
      </vt:variant>
      <vt:variant>
        <vt:i4>5</vt:i4>
      </vt:variant>
      <vt:variant>
        <vt:lpwstr/>
      </vt:variant>
      <vt:variant>
        <vt:lpwstr>_Toc499846031</vt:lpwstr>
      </vt:variant>
      <vt:variant>
        <vt:i4>1245241</vt:i4>
      </vt:variant>
      <vt:variant>
        <vt:i4>41</vt:i4>
      </vt:variant>
      <vt:variant>
        <vt:i4>0</vt:i4>
      </vt:variant>
      <vt:variant>
        <vt:i4>5</vt:i4>
      </vt:variant>
      <vt:variant>
        <vt:lpwstr/>
      </vt:variant>
      <vt:variant>
        <vt:lpwstr>_Toc499846030</vt:lpwstr>
      </vt:variant>
      <vt:variant>
        <vt:i4>1179705</vt:i4>
      </vt:variant>
      <vt:variant>
        <vt:i4>35</vt:i4>
      </vt:variant>
      <vt:variant>
        <vt:i4>0</vt:i4>
      </vt:variant>
      <vt:variant>
        <vt:i4>5</vt:i4>
      </vt:variant>
      <vt:variant>
        <vt:lpwstr/>
      </vt:variant>
      <vt:variant>
        <vt:lpwstr>_Toc499846029</vt:lpwstr>
      </vt:variant>
      <vt:variant>
        <vt:i4>1179705</vt:i4>
      </vt:variant>
      <vt:variant>
        <vt:i4>29</vt:i4>
      </vt:variant>
      <vt:variant>
        <vt:i4>0</vt:i4>
      </vt:variant>
      <vt:variant>
        <vt:i4>5</vt:i4>
      </vt:variant>
      <vt:variant>
        <vt:lpwstr/>
      </vt:variant>
      <vt:variant>
        <vt:lpwstr>_Toc499846028</vt:lpwstr>
      </vt:variant>
      <vt:variant>
        <vt:i4>1179705</vt:i4>
      </vt:variant>
      <vt:variant>
        <vt:i4>23</vt:i4>
      </vt:variant>
      <vt:variant>
        <vt:i4>0</vt:i4>
      </vt:variant>
      <vt:variant>
        <vt:i4>5</vt:i4>
      </vt:variant>
      <vt:variant>
        <vt:lpwstr/>
      </vt:variant>
      <vt:variant>
        <vt:lpwstr>_Toc499846027</vt:lpwstr>
      </vt:variant>
      <vt:variant>
        <vt:i4>1179705</vt:i4>
      </vt:variant>
      <vt:variant>
        <vt:i4>17</vt:i4>
      </vt:variant>
      <vt:variant>
        <vt:i4>0</vt:i4>
      </vt:variant>
      <vt:variant>
        <vt:i4>5</vt:i4>
      </vt:variant>
      <vt:variant>
        <vt:lpwstr/>
      </vt:variant>
      <vt:variant>
        <vt:lpwstr>_Toc499846026</vt:lpwstr>
      </vt:variant>
      <vt:variant>
        <vt:i4>1179705</vt:i4>
      </vt:variant>
      <vt:variant>
        <vt:i4>11</vt:i4>
      </vt:variant>
      <vt:variant>
        <vt:i4>0</vt:i4>
      </vt:variant>
      <vt:variant>
        <vt:i4>5</vt:i4>
      </vt:variant>
      <vt:variant>
        <vt:lpwstr/>
      </vt:variant>
      <vt:variant>
        <vt:lpwstr>_Toc499846025</vt:lpwstr>
      </vt:variant>
      <vt:variant>
        <vt:i4>1179705</vt:i4>
      </vt:variant>
      <vt:variant>
        <vt:i4>5</vt:i4>
      </vt:variant>
      <vt:variant>
        <vt:i4>0</vt:i4>
      </vt:variant>
      <vt:variant>
        <vt:i4>5</vt:i4>
      </vt:variant>
      <vt:variant>
        <vt:lpwstr/>
      </vt:variant>
      <vt:variant>
        <vt:lpwstr>_Toc499846024</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刘红阳</dc:creator>
  <cp:keywords/>
  <dc:description/>
  <cp:lastModifiedBy>刘红阳</cp:lastModifiedBy>
  <cp:revision>53</cp:revision>
  <cp:lastPrinted>2021-12-20T03:01:00Z</cp:lastPrinted>
  <dcterms:created xsi:type="dcterms:W3CDTF">2019-11-14T02:37:00Z</dcterms:created>
  <dcterms:modified xsi:type="dcterms:W3CDTF">2021-12-20T03:01:00Z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